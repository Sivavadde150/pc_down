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rPr>
          <w:rFonts w:ascii="Times New Roman"/>
        </w:rPr>
      </w:pPr>
    </w:p>
    <w:p>
      <w:pPr>
        <w:pStyle w:val="4"/>
        <w:spacing w:before="3"/>
        <w:rPr>
          <w:rFonts w:ascii="Times New Roman"/>
        </w:rPr>
      </w:pPr>
    </w:p>
    <w:p>
      <w:pPr>
        <w:pStyle w:val="4"/>
        <w:ind w:left="100"/>
        <w:rPr>
          <w:rFonts w:ascii="Times New Roman"/>
        </w:rPr>
      </w:pPr>
      <w:r>
        <w:rPr>
          <w:rFonts w:ascii="Times New Roman"/>
        </w:rPr>
        <w:drawing>
          <wp:inline distT="0" distB="0" distL="0" distR="0">
            <wp:extent cx="1487170" cy="605790"/>
            <wp:effectExtent l="0" t="0" r="0" b="0"/>
            <wp:docPr id="1026" name="image2.jpeg"/>
            <wp:cNvGraphicFramePr/>
            <a:graphic xmlns:a="http://schemas.openxmlformats.org/drawingml/2006/main">
              <a:graphicData uri="http://schemas.openxmlformats.org/drawingml/2006/picture">
                <pic:pic xmlns:pic="http://schemas.openxmlformats.org/drawingml/2006/picture">
                  <pic:nvPicPr>
                    <pic:cNvPr id="1026" name="image2.jpeg"/>
                    <pic:cNvPicPr/>
                  </pic:nvPicPr>
                  <pic:blipFill>
                    <a:blip r:embed="rId7" cstate="print"/>
                    <a:srcRect/>
                    <a:stretch>
                      <a:fillRect/>
                    </a:stretch>
                  </pic:blipFill>
                  <pic:spPr>
                    <a:xfrm>
                      <a:off x="0" y="0"/>
                      <a:ext cx="1487325" cy="605790"/>
                    </a:xfrm>
                    <a:prstGeom prst="rect">
                      <a:avLst/>
                    </a:prstGeom>
                  </pic:spPr>
                </pic:pic>
              </a:graphicData>
            </a:graphic>
          </wp:inline>
        </w:drawing>
      </w:r>
    </w:p>
    <w:p>
      <w:pPr>
        <w:pStyle w:val="7"/>
      </w:pPr>
      <w:r>
        <w:rPr>
          <w:color w:val="000080"/>
        </w:rPr>
        <w:t>RAVI</w:t>
      </w:r>
      <w:r>
        <w:rPr>
          <w:color w:val="000080"/>
          <w:spacing w:val="45"/>
        </w:rPr>
        <w:t xml:space="preserve"> </w:t>
      </w:r>
      <w:r>
        <w:rPr>
          <w:color w:val="000080"/>
        </w:rPr>
        <w:t>TEJA</w:t>
      </w:r>
      <w:r>
        <w:rPr>
          <w:color w:val="000080"/>
          <w:spacing w:val="35"/>
        </w:rPr>
        <w:t xml:space="preserve"> BANDARU</w:t>
      </w:r>
      <w:bookmarkStart w:id="0" w:name="_GoBack"/>
      <w:bookmarkEnd w:id="0"/>
    </w:p>
    <w:p>
      <w:pPr>
        <w:spacing w:line="276" w:lineRule="auto"/>
        <w:rPr>
          <w:rFonts w:ascii="Calibri" w:hAnsi="Calibri" w:eastAsia="Calibri" w:cs="Calibri"/>
          <w:b/>
          <w:bCs/>
          <w:sz w:val="22"/>
          <w:szCs w:val="22"/>
          <w:lang w:val="en-US"/>
        </w:rPr>
      </w:pPr>
      <w:r>
        <w:rPr>
          <w:rFonts w:ascii="Calibri" w:hAnsi="Calibri" w:eastAsia="Calibri" w:cs="Calibri"/>
          <w:b/>
          <w:bCs/>
          <w:sz w:val="24"/>
          <w:szCs w:val="24"/>
        </w:rPr>
        <w:t>Mobile:</w:t>
      </w:r>
      <w:r>
        <w:rPr>
          <w:rFonts w:ascii="Calibri" w:hAnsi="Calibri" w:eastAsia="Calibri" w:cs="Calibri"/>
          <w:sz w:val="24"/>
          <w:szCs w:val="24"/>
        </w:rPr>
        <w:t xml:space="preserve">  </w:t>
      </w:r>
      <w:r>
        <w:rPr>
          <w:rFonts w:hint="default" w:cs="Calibri"/>
          <w:b/>
          <w:bCs/>
          <w:sz w:val="22"/>
          <w:szCs w:val="22"/>
          <w:lang w:val="en-US"/>
        </w:rPr>
        <w:t>78932</w:t>
      </w:r>
      <w:r>
        <w:rPr>
          <w:rFonts w:ascii="Calibri" w:hAnsi="Calibri" w:eastAsia="Calibri" w:cs="Calibri"/>
          <w:b/>
          <w:bCs/>
          <w:sz w:val="22"/>
          <w:szCs w:val="22"/>
          <w:lang w:val="en-US"/>
        </w:rPr>
        <w:t>65993</w:t>
      </w:r>
    </w:p>
    <w:p>
      <w:pPr>
        <w:spacing w:line="276" w:lineRule="auto"/>
        <w:rPr>
          <w:rFonts w:ascii="Calibri" w:hAnsi="Calibri" w:eastAsia="Calibri" w:cs="Calibri"/>
          <w:b/>
          <w:bCs/>
          <w:sz w:val="24"/>
          <w:szCs w:val="24"/>
        </w:rPr>
      </w:pPr>
      <w:r>
        <w:rPr>
          <w:rFonts w:ascii="Calibri" w:hAnsi="Calibri" w:eastAsia="Calibri" w:cs="Calibri"/>
          <w:b/>
          <w:bCs/>
          <w:sz w:val="24"/>
          <w:szCs w:val="24"/>
        </w:rPr>
        <w:t xml:space="preserve">Email:  </w:t>
      </w:r>
      <w:r>
        <w:rPr>
          <w:rFonts w:hint="default" w:cs="Calibri"/>
          <w:b/>
          <w:bCs/>
          <w:sz w:val="24"/>
          <w:szCs w:val="24"/>
          <w:lang w:val="en-US"/>
        </w:rPr>
        <w:t>ravi</w:t>
      </w:r>
      <w:r>
        <w:rPr>
          <w:rFonts w:ascii="Calibri" w:hAnsi="Calibri" w:eastAsia="Calibri" w:cs="Calibri"/>
          <w:b/>
          <w:bCs/>
          <w:sz w:val="24"/>
          <w:szCs w:val="24"/>
          <w:lang w:val="en-US"/>
        </w:rPr>
        <w:t>tej</w:t>
      </w:r>
      <w:r>
        <w:rPr>
          <w:rFonts w:hint="default" w:cs="Calibri"/>
          <w:b/>
          <w:bCs/>
          <w:sz w:val="24"/>
          <w:szCs w:val="24"/>
          <w:lang w:val="en-US"/>
        </w:rPr>
        <w:t>a</w:t>
      </w:r>
      <w:r>
        <w:rPr>
          <w:rFonts w:ascii="Calibri" w:hAnsi="Calibri" w:eastAsia="Calibri" w:cs="Calibri"/>
          <w:b/>
          <w:bCs/>
          <w:sz w:val="24"/>
          <w:szCs w:val="24"/>
        </w:rPr>
        <w:t>.mule</w:t>
      </w:r>
      <w:r>
        <w:rPr>
          <w:rFonts w:ascii="Calibri" w:hAnsi="Calibri" w:eastAsia="Calibri" w:cs="Calibri"/>
          <w:b/>
          <w:bCs/>
          <w:sz w:val="24"/>
          <w:szCs w:val="24"/>
          <w:lang w:val="en-US"/>
        </w:rPr>
        <w:t>4</w:t>
      </w:r>
      <w:r>
        <w:rPr>
          <w:rFonts w:ascii="Calibri" w:hAnsi="Calibri" w:eastAsia="Calibri" w:cs="Calibri"/>
          <w:b/>
          <w:bCs/>
          <w:sz w:val="24"/>
          <w:szCs w:val="24"/>
        </w:rPr>
        <w:t xml:space="preserve">@gmail.com    </w:t>
      </w:r>
    </w:p>
    <w:p>
      <w:pPr>
        <w:spacing w:before="104"/>
        <w:ind w:left="960"/>
        <w:rPr>
          <w:b/>
          <w:spacing w:val="-1"/>
          <w:sz w:val="20"/>
          <w:u w:val="single"/>
        </w:rPr>
      </w:pPr>
      <w:r>
        <w:rPr>
          <w:rFonts w:ascii="Calibri" w:hAnsi="Calibri" w:eastAsia="Calibri" w:cs="Calibri"/>
          <w:b/>
          <w:bCs/>
          <w:sz w:val="24"/>
          <w:szCs w:val="24"/>
        </w:rPr>
        <w:t xml:space="preserve">                                                                   </w:t>
      </w:r>
      <w:r>
        <w:rPr>
          <w:b/>
          <w:sz w:val="20"/>
        </w:rPr>
        <w:br w:type="textWrapping"/>
      </w:r>
    </w:p>
    <w:p>
      <w:pPr>
        <w:spacing w:line="276" w:lineRule="auto"/>
        <w:ind w:firstLine="220" w:firstLineChars="100"/>
        <w:rPr>
          <w:b/>
          <w:sz w:val="20"/>
        </w:rPr>
      </w:pPr>
      <w:r>
        <mc:AlternateContent>
          <mc:Choice Requires="wps">
            <w:drawing>
              <wp:anchor distT="0" distB="0" distL="0" distR="0" simplePos="0" relativeHeight="251659264" behindDoc="1" locked="0" layoutInCell="1" allowOverlap="1">
                <wp:simplePos x="0" y="0"/>
                <wp:positionH relativeFrom="page">
                  <wp:posOffset>668020</wp:posOffset>
                </wp:positionH>
                <wp:positionV relativeFrom="paragraph">
                  <wp:posOffset>150495</wp:posOffset>
                </wp:positionV>
                <wp:extent cx="6327140" cy="4445"/>
                <wp:effectExtent l="0" t="0" r="0" b="0"/>
                <wp:wrapNone/>
                <wp:docPr id="1027" name="Rectangle 13"/>
                <wp:cNvGraphicFramePr/>
                <a:graphic xmlns:a="http://schemas.openxmlformats.org/drawingml/2006/main">
                  <a:graphicData uri="http://schemas.microsoft.com/office/word/2010/wordprocessingShape">
                    <wps:wsp>
                      <wps:cNvSpPr/>
                      <wps:spPr>
                        <a:xfrm>
                          <a:off x="0" y="0"/>
                          <a:ext cx="6327137" cy="4444"/>
                        </a:xfrm>
                        <a:prstGeom prst="rect">
                          <a:avLst/>
                        </a:prstGeom>
                        <a:solidFill>
                          <a:srgbClr val="000000"/>
                        </a:solidFill>
                        <a:ln>
                          <a:noFill/>
                        </a:ln>
                      </wps:spPr>
                      <wps:txbx>
                        <w:txbxContent>
                          <w:p>
                            <w:pPr>
                              <w:jc w:val="center"/>
                            </w:pPr>
                          </w:p>
                        </w:txbxContent>
                      </wps:txbx>
                      <wps:bodyPr/>
                    </wps:wsp>
                  </a:graphicData>
                </a:graphic>
              </wp:anchor>
            </w:drawing>
          </mc:Choice>
          <mc:Fallback>
            <w:pict>
              <v:rect id="Rectangle 13" o:spid="_x0000_s1026" o:spt="1" style="position:absolute;left:0pt;margin-left:52.6pt;margin-top:11.85pt;height:0.35pt;width:498.2pt;mso-position-horizontal-relative:page;z-index:-251657216;mso-width-relative:page;mso-height-relative:page;" fillcolor="#000000" filled="t" stroked="f" coordsize="21600,21600" o:gfxdata="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">
                <v:fill on="t" focussize="0,0"/>
                <v:stroke on="f"/>
                <v:imagedata o:title=""/>
                <o:lock v:ext="edit" aspectratio="f"/>
                <v:textbox>
                  <w:txbxContent>
                    <w:p>
                      <w:pPr>
                        <w:jc w:val="center"/>
                      </w:pPr>
                    </w:p>
                  </w:txbxContent>
                </v:textbox>
              </v:rect>
            </w:pict>
          </mc:Fallback>
        </mc:AlternateContent>
      </w:r>
      <w:r>
        <w:rPr>
          <w:b/>
          <w:sz w:val="20"/>
        </w:rPr>
        <w:t>PROFESSIONAL</w:t>
      </w:r>
      <w:r>
        <w:rPr>
          <w:b/>
          <w:spacing w:val="-3"/>
          <w:sz w:val="20"/>
        </w:rPr>
        <w:t xml:space="preserve"> </w:t>
      </w:r>
      <w:r>
        <w:rPr>
          <w:b/>
          <w:sz w:val="20"/>
        </w:rPr>
        <w:t>SUMMARY</w:t>
      </w:r>
    </w:p>
    <w:p>
      <w:pPr>
        <w:spacing w:line="276" w:lineRule="auto"/>
        <w:rPr>
          <w:b/>
          <w:sz w:val="20"/>
        </w:rPr>
      </w:pPr>
    </w:p>
    <w:p>
      <w:pPr>
        <w:spacing w:before="104"/>
        <w:ind w:left="960"/>
        <w:rPr>
          <w:b/>
          <w:sz w:val="20"/>
        </w:rPr>
      </w:pPr>
      <w:r>
        <w:rPr>
          <w:b/>
          <w:spacing w:val="-1"/>
          <w:sz w:val="20"/>
          <w:u w:val="single"/>
        </w:rPr>
        <w:t>Industry</w:t>
      </w:r>
      <w:r>
        <w:rPr>
          <w:b/>
          <w:spacing w:val="-10"/>
          <w:sz w:val="20"/>
          <w:u w:val="single"/>
        </w:rPr>
        <w:t xml:space="preserve"> </w:t>
      </w:r>
      <w:r>
        <w:rPr>
          <w:b/>
          <w:sz w:val="20"/>
          <w:u w:val="single"/>
        </w:rPr>
        <w:t>Experience:</w:t>
      </w:r>
    </w:p>
    <w:p>
      <w:pPr>
        <w:pStyle w:val="4"/>
        <w:spacing w:before="11"/>
        <w:rPr>
          <w:b/>
          <w:sz w:val="11"/>
        </w:rPr>
      </w:pPr>
    </w:p>
    <w:p>
      <w:pPr>
        <w:pStyle w:val="8"/>
        <w:numPr>
          <w:ilvl w:val="0"/>
          <w:numId w:val="1"/>
        </w:numPr>
        <w:tabs>
          <w:tab w:val="left" w:pos="2410"/>
          <w:tab w:val="left" w:pos="2411"/>
        </w:tabs>
        <w:spacing w:before="91"/>
        <w:ind w:right="1008"/>
        <w:rPr>
          <w:i/>
          <w:sz w:val="20"/>
        </w:rPr>
      </w:pPr>
      <w:r>
        <w:rPr>
          <w:sz w:val="20"/>
        </w:rPr>
        <w:t>Having overall 5 years of IT experience with Around 5 years on Enterprise Service Bus</w:t>
      </w:r>
      <w:r>
        <w:rPr>
          <w:spacing w:val="-43"/>
          <w:sz w:val="20"/>
        </w:rPr>
        <w:t xml:space="preserve"> </w:t>
      </w:r>
      <w:r>
        <w:rPr>
          <w:spacing w:val="-1"/>
          <w:sz w:val="20"/>
        </w:rPr>
        <w:t>(ESB)using</w:t>
      </w:r>
      <w:r>
        <w:rPr>
          <w:spacing w:val="-11"/>
          <w:sz w:val="20"/>
        </w:rPr>
        <w:t xml:space="preserve"> </w:t>
      </w:r>
      <w:r>
        <w:rPr>
          <w:sz w:val="20"/>
        </w:rPr>
        <w:t>Mulesoft and Salesforce (SFDC) and Financial Services Cloud (FSC).</w:t>
      </w:r>
    </w:p>
    <w:p>
      <w:pPr>
        <w:pStyle w:val="8"/>
        <w:numPr>
          <w:ilvl w:val="0"/>
          <w:numId w:val="1"/>
        </w:numPr>
        <w:tabs>
          <w:tab w:val="left" w:pos="2410"/>
          <w:tab w:val="left" w:pos="2411"/>
        </w:tabs>
        <w:spacing w:before="54"/>
        <w:rPr>
          <w:sz w:val="20"/>
        </w:rPr>
      </w:pPr>
      <w:r>
        <w:rPr>
          <w:spacing w:val="-1"/>
          <w:sz w:val="20"/>
        </w:rPr>
        <w:t>Have</w:t>
      </w:r>
      <w:r>
        <w:rPr>
          <w:spacing w:val="-12"/>
          <w:sz w:val="20"/>
        </w:rPr>
        <w:t xml:space="preserve"> </w:t>
      </w:r>
      <w:r>
        <w:rPr>
          <w:spacing w:val="-1"/>
          <w:sz w:val="20"/>
        </w:rPr>
        <w:t xml:space="preserve">completed </w:t>
      </w:r>
      <w:r>
        <w:rPr>
          <w:sz w:val="20"/>
        </w:rPr>
        <w:t>certification</w:t>
      </w:r>
      <w:r>
        <w:rPr>
          <w:spacing w:val="-2"/>
          <w:sz w:val="20"/>
        </w:rPr>
        <w:t xml:space="preserve"> </w:t>
      </w:r>
      <w:r>
        <w:rPr>
          <w:sz w:val="20"/>
        </w:rPr>
        <w:t>on</w:t>
      </w:r>
      <w:r>
        <w:rPr>
          <w:spacing w:val="-1"/>
          <w:sz w:val="20"/>
        </w:rPr>
        <w:t xml:space="preserve"> </w:t>
      </w:r>
      <w:r>
        <w:rPr>
          <w:sz w:val="20"/>
        </w:rPr>
        <w:t>MULE4</w:t>
      </w:r>
      <w:r>
        <w:rPr>
          <w:spacing w:val="-8"/>
          <w:sz w:val="20"/>
        </w:rPr>
        <w:t xml:space="preserve"> </w:t>
      </w:r>
      <w:r>
        <w:rPr>
          <w:sz w:val="20"/>
        </w:rPr>
        <w:t>MCD-LEVEL</w:t>
      </w:r>
      <w:r>
        <w:rPr>
          <w:spacing w:val="1"/>
          <w:sz w:val="20"/>
        </w:rPr>
        <w:t xml:space="preserve"> </w:t>
      </w:r>
      <w:r>
        <w:rPr>
          <w:sz w:val="20"/>
        </w:rPr>
        <w:t>1.</w:t>
      </w:r>
    </w:p>
    <w:p>
      <w:pPr>
        <w:pStyle w:val="8"/>
        <w:numPr>
          <w:ilvl w:val="0"/>
          <w:numId w:val="1"/>
        </w:numPr>
        <w:tabs>
          <w:tab w:val="left" w:pos="2410"/>
          <w:tab w:val="left" w:pos="2411"/>
        </w:tabs>
        <w:rPr>
          <w:sz w:val="20"/>
        </w:rPr>
      </w:pPr>
      <w:r>
        <w:rPr>
          <w:spacing w:val="-1"/>
          <w:sz w:val="20"/>
        </w:rPr>
        <w:t>Hands-on</w:t>
      </w:r>
      <w:r>
        <w:rPr>
          <w:spacing w:val="-3"/>
          <w:sz w:val="20"/>
        </w:rPr>
        <w:t xml:space="preserve"> </w:t>
      </w:r>
      <w:r>
        <w:rPr>
          <w:spacing w:val="-1"/>
          <w:sz w:val="20"/>
        </w:rPr>
        <w:t>experience</w:t>
      </w:r>
      <w:r>
        <w:rPr>
          <w:spacing w:val="-11"/>
          <w:sz w:val="20"/>
        </w:rPr>
        <w:t xml:space="preserve"> </w:t>
      </w:r>
      <w:r>
        <w:rPr>
          <w:spacing w:val="-1"/>
          <w:sz w:val="20"/>
        </w:rPr>
        <w:t>in</w:t>
      </w:r>
      <w:r>
        <w:rPr>
          <w:spacing w:val="2"/>
          <w:sz w:val="20"/>
        </w:rPr>
        <w:t xml:space="preserve"> </w:t>
      </w:r>
      <w:r>
        <w:rPr>
          <w:spacing w:val="-1"/>
          <w:sz w:val="20"/>
        </w:rPr>
        <w:t>Any</w:t>
      </w:r>
      <w:r>
        <w:rPr>
          <w:spacing w:val="-3"/>
          <w:sz w:val="20"/>
        </w:rPr>
        <w:t xml:space="preserve"> </w:t>
      </w:r>
      <w:r>
        <w:rPr>
          <w:spacing w:val="-1"/>
          <w:sz w:val="20"/>
        </w:rPr>
        <w:t>point</w:t>
      </w:r>
      <w:r>
        <w:rPr>
          <w:spacing w:val="-12"/>
          <w:sz w:val="20"/>
        </w:rPr>
        <w:t xml:space="preserve"> </w:t>
      </w:r>
      <w:r>
        <w:rPr>
          <w:spacing w:val="-1"/>
          <w:sz w:val="20"/>
        </w:rPr>
        <w:t>Studio</w:t>
      </w:r>
      <w:r>
        <w:rPr>
          <w:spacing w:val="1"/>
          <w:sz w:val="20"/>
        </w:rPr>
        <w:t xml:space="preserve"> </w:t>
      </w:r>
      <w:r>
        <w:rPr>
          <w:spacing w:val="-1"/>
          <w:sz w:val="20"/>
        </w:rPr>
        <w:t>and</w:t>
      </w:r>
      <w:r>
        <w:rPr>
          <w:spacing w:val="2"/>
          <w:sz w:val="20"/>
        </w:rPr>
        <w:t xml:space="preserve"> </w:t>
      </w:r>
      <w:r>
        <w:rPr>
          <w:spacing w:val="-1"/>
          <w:sz w:val="20"/>
        </w:rPr>
        <w:t>Any</w:t>
      </w:r>
      <w:r>
        <w:rPr>
          <w:spacing w:val="-7"/>
          <w:sz w:val="20"/>
        </w:rPr>
        <w:t xml:space="preserve"> </w:t>
      </w:r>
      <w:r>
        <w:rPr>
          <w:sz w:val="20"/>
        </w:rPr>
        <w:t>point</w:t>
      </w:r>
      <w:r>
        <w:rPr>
          <w:spacing w:val="-17"/>
          <w:sz w:val="20"/>
        </w:rPr>
        <w:t xml:space="preserve"> </w:t>
      </w:r>
      <w:r>
        <w:rPr>
          <w:sz w:val="20"/>
        </w:rPr>
        <w:t>Platform.</w:t>
      </w:r>
    </w:p>
    <w:p>
      <w:pPr>
        <w:pStyle w:val="8"/>
        <w:numPr>
          <w:ilvl w:val="0"/>
          <w:numId w:val="1"/>
        </w:numPr>
        <w:tabs>
          <w:tab w:val="left" w:pos="2410"/>
          <w:tab w:val="left" w:pos="2411"/>
        </w:tabs>
        <w:spacing w:before="39"/>
        <w:rPr>
          <w:sz w:val="20"/>
        </w:rPr>
      </w:pPr>
      <w:r>
        <w:rPr>
          <w:spacing w:val="-1"/>
          <w:sz w:val="20"/>
        </w:rPr>
        <w:t>Good</w:t>
      </w:r>
      <w:r>
        <w:rPr>
          <w:spacing w:val="-7"/>
          <w:sz w:val="20"/>
        </w:rPr>
        <w:t xml:space="preserve"> </w:t>
      </w:r>
      <w:r>
        <w:rPr>
          <w:spacing w:val="-1"/>
          <w:sz w:val="20"/>
        </w:rPr>
        <w:t>experience</w:t>
      </w:r>
      <w:r>
        <w:rPr>
          <w:spacing w:val="-11"/>
          <w:sz w:val="20"/>
        </w:rPr>
        <w:t xml:space="preserve"> </w:t>
      </w:r>
      <w:r>
        <w:rPr>
          <w:spacing w:val="-1"/>
          <w:sz w:val="20"/>
        </w:rPr>
        <w:t>in</w:t>
      </w:r>
      <w:r>
        <w:rPr>
          <w:spacing w:val="-3"/>
          <w:sz w:val="20"/>
        </w:rPr>
        <w:t xml:space="preserve"> </w:t>
      </w:r>
      <w:r>
        <w:rPr>
          <w:spacing w:val="-1"/>
          <w:sz w:val="20"/>
        </w:rPr>
        <w:t>designing</w:t>
      </w:r>
      <w:r>
        <w:rPr>
          <w:spacing w:val="-15"/>
          <w:sz w:val="20"/>
        </w:rPr>
        <w:t xml:space="preserve"> </w:t>
      </w:r>
      <w:r>
        <w:rPr>
          <w:spacing w:val="-1"/>
          <w:sz w:val="20"/>
        </w:rPr>
        <w:t>RAML specs,</w:t>
      </w:r>
      <w:r>
        <w:rPr>
          <w:spacing w:val="-8"/>
          <w:sz w:val="20"/>
        </w:rPr>
        <w:t xml:space="preserve"> </w:t>
      </w:r>
      <w:r>
        <w:rPr>
          <w:spacing w:val="-1"/>
          <w:sz w:val="20"/>
        </w:rPr>
        <w:t>building</w:t>
      </w:r>
      <w:r>
        <w:rPr>
          <w:spacing w:val="-10"/>
          <w:sz w:val="20"/>
        </w:rPr>
        <w:t xml:space="preserve"> </w:t>
      </w:r>
      <w:r>
        <w:rPr>
          <w:spacing w:val="-1"/>
          <w:sz w:val="20"/>
        </w:rPr>
        <w:t>APIs</w:t>
      </w:r>
      <w:r>
        <w:rPr>
          <w:spacing w:val="-9"/>
          <w:sz w:val="20"/>
        </w:rPr>
        <w:t xml:space="preserve"> </w:t>
      </w:r>
      <w:r>
        <w:rPr>
          <w:spacing w:val="-1"/>
          <w:sz w:val="20"/>
        </w:rPr>
        <w:t>using</w:t>
      </w:r>
      <w:r>
        <w:rPr>
          <w:spacing w:val="-5"/>
          <w:sz w:val="20"/>
        </w:rPr>
        <w:t xml:space="preserve"> </w:t>
      </w:r>
      <w:r>
        <w:rPr>
          <w:spacing w:val="-1"/>
          <w:sz w:val="20"/>
        </w:rPr>
        <w:t>API</w:t>
      </w:r>
      <w:r>
        <w:rPr>
          <w:sz w:val="20"/>
        </w:rPr>
        <w:t xml:space="preserve"> </w:t>
      </w:r>
      <w:r>
        <w:rPr>
          <w:spacing w:val="-1"/>
          <w:sz w:val="20"/>
        </w:rPr>
        <w:t>kit</w:t>
      </w:r>
      <w:r>
        <w:rPr>
          <w:spacing w:val="2"/>
          <w:sz w:val="20"/>
        </w:rPr>
        <w:t xml:space="preserve"> </w:t>
      </w:r>
      <w:r>
        <w:rPr>
          <w:sz w:val="20"/>
        </w:rPr>
        <w:t>in</w:t>
      </w:r>
      <w:r>
        <w:rPr>
          <w:spacing w:val="-8"/>
          <w:sz w:val="20"/>
        </w:rPr>
        <w:t xml:space="preserve"> </w:t>
      </w:r>
      <w:r>
        <w:rPr>
          <w:sz w:val="20"/>
        </w:rPr>
        <w:t>mule</w:t>
      </w:r>
      <w:r>
        <w:rPr>
          <w:spacing w:val="-6"/>
          <w:sz w:val="20"/>
        </w:rPr>
        <w:t xml:space="preserve"> </w:t>
      </w:r>
      <w:r>
        <w:rPr>
          <w:sz w:val="20"/>
        </w:rPr>
        <w:t>applications.</w:t>
      </w:r>
    </w:p>
    <w:p>
      <w:pPr>
        <w:pStyle w:val="8"/>
        <w:numPr>
          <w:ilvl w:val="0"/>
          <w:numId w:val="1"/>
        </w:numPr>
        <w:tabs>
          <w:tab w:val="left" w:pos="2410"/>
          <w:tab w:val="left" w:pos="2411"/>
        </w:tabs>
        <w:rPr>
          <w:sz w:val="20"/>
        </w:rPr>
      </w:pPr>
      <w:r>
        <w:rPr>
          <w:spacing w:val="-1"/>
          <w:sz w:val="20"/>
        </w:rPr>
        <w:t>Experience</w:t>
      </w:r>
      <w:r>
        <w:rPr>
          <w:spacing w:val="-11"/>
          <w:sz w:val="20"/>
        </w:rPr>
        <w:t xml:space="preserve"> </w:t>
      </w:r>
      <w:r>
        <w:rPr>
          <w:spacing w:val="-1"/>
          <w:sz w:val="20"/>
        </w:rPr>
        <w:t>and</w:t>
      </w:r>
      <w:r>
        <w:rPr>
          <w:spacing w:val="-5"/>
          <w:sz w:val="20"/>
        </w:rPr>
        <w:t xml:space="preserve"> </w:t>
      </w:r>
      <w:r>
        <w:rPr>
          <w:spacing w:val="-1"/>
          <w:sz w:val="20"/>
        </w:rPr>
        <w:t>understanding</w:t>
      </w:r>
      <w:r>
        <w:rPr>
          <w:spacing w:val="-10"/>
          <w:sz w:val="20"/>
        </w:rPr>
        <w:t xml:space="preserve"> </w:t>
      </w:r>
      <w:r>
        <w:rPr>
          <w:sz w:val="20"/>
        </w:rPr>
        <w:t>of Web</w:t>
      </w:r>
      <w:r>
        <w:rPr>
          <w:spacing w:val="-11"/>
          <w:sz w:val="20"/>
        </w:rPr>
        <w:t xml:space="preserve"> </w:t>
      </w:r>
      <w:r>
        <w:rPr>
          <w:sz w:val="20"/>
        </w:rPr>
        <w:t>Services</w:t>
      </w:r>
      <w:r>
        <w:rPr>
          <w:spacing w:val="-8"/>
          <w:sz w:val="20"/>
        </w:rPr>
        <w:t xml:space="preserve"> </w:t>
      </w:r>
      <w:r>
        <w:rPr>
          <w:sz w:val="20"/>
        </w:rPr>
        <w:t>(Both</w:t>
      </w:r>
      <w:r>
        <w:rPr>
          <w:spacing w:val="-11"/>
          <w:sz w:val="20"/>
        </w:rPr>
        <w:t xml:space="preserve"> </w:t>
      </w:r>
      <w:r>
        <w:rPr>
          <w:sz w:val="20"/>
        </w:rPr>
        <w:t>REST</w:t>
      </w:r>
      <w:r>
        <w:rPr>
          <w:spacing w:val="-3"/>
          <w:sz w:val="20"/>
        </w:rPr>
        <w:t xml:space="preserve"> </w:t>
      </w:r>
      <w:r>
        <w:rPr>
          <w:sz w:val="20"/>
        </w:rPr>
        <w:t>and</w:t>
      </w:r>
      <w:r>
        <w:rPr>
          <w:spacing w:val="-7"/>
          <w:sz w:val="20"/>
        </w:rPr>
        <w:t xml:space="preserve"> </w:t>
      </w:r>
      <w:r>
        <w:rPr>
          <w:sz w:val="20"/>
        </w:rPr>
        <w:t>SOAP).</w:t>
      </w:r>
    </w:p>
    <w:p>
      <w:pPr>
        <w:pStyle w:val="8"/>
        <w:numPr>
          <w:ilvl w:val="0"/>
          <w:numId w:val="1"/>
        </w:numPr>
        <w:tabs>
          <w:tab w:val="left" w:pos="2410"/>
          <w:tab w:val="left" w:pos="2411"/>
        </w:tabs>
        <w:spacing w:before="35"/>
        <w:rPr>
          <w:sz w:val="20"/>
        </w:rPr>
      </w:pPr>
      <w:r>
        <w:rPr>
          <w:spacing w:val="-1"/>
          <w:sz w:val="20"/>
        </w:rPr>
        <w:t>Working</w:t>
      </w:r>
      <w:r>
        <w:rPr>
          <w:spacing w:val="-11"/>
          <w:sz w:val="20"/>
        </w:rPr>
        <w:t xml:space="preserve"> </w:t>
      </w:r>
      <w:r>
        <w:rPr>
          <w:spacing w:val="-1"/>
          <w:sz w:val="20"/>
        </w:rPr>
        <w:t>on</w:t>
      </w:r>
      <w:r>
        <w:rPr>
          <w:spacing w:val="-3"/>
          <w:sz w:val="20"/>
        </w:rPr>
        <w:t xml:space="preserve"> </w:t>
      </w:r>
      <w:r>
        <w:rPr>
          <w:spacing w:val="-1"/>
          <w:sz w:val="20"/>
        </w:rPr>
        <w:t>Transformation</w:t>
      </w:r>
      <w:r>
        <w:rPr>
          <w:spacing w:val="3"/>
          <w:sz w:val="20"/>
        </w:rPr>
        <w:t xml:space="preserve"> </w:t>
      </w:r>
      <w:r>
        <w:rPr>
          <w:spacing w:val="-1"/>
          <w:sz w:val="20"/>
        </w:rPr>
        <w:t>Tools</w:t>
      </w:r>
      <w:r>
        <w:rPr>
          <w:spacing w:val="-13"/>
          <w:sz w:val="20"/>
        </w:rPr>
        <w:t xml:space="preserve"> </w:t>
      </w:r>
      <w:r>
        <w:rPr>
          <w:spacing w:val="-1"/>
          <w:sz w:val="20"/>
        </w:rPr>
        <w:t>like</w:t>
      </w:r>
      <w:r>
        <w:rPr>
          <w:spacing w:val="-2"/>
          <w:sz w:val="20"/>
        </w:rPr>
        <w:t xml:space="preserve"> </w:t>
      </w:r>
      <w:r>
        <w:rPr>
          <w:sz w:val="20"/>
        </w:rPr>
        <w:t>Data</w:t>
      </w:r>
      <w:r>
        <w:rPr>
          <w:spacing w:val="-8"/>
          <w:sz w:val="20"/>
        </w:rPr>
        <w:t xml:space="preserve"> </w:t>
      </w:r>
      <w:r>
        <w:rPr>
          <w:sz w:val="20"/>
        </w:rPr>
        <w:t>Weave</w:t>
      </w:r>
      <w:r>
        <w:rPr>
          <w:spacing w:val="-10"/>
          <w:sz w:val="20"/>
        </w:rPr>
        <w:t xml:space="preserve"> </w:t>
      </w:r>
      <w:r>
        <w:rPr>
          <w:sz w:val="20"/>
        </w:rPr>
        <w:t>and</w:t>
      </w:r>
      <w:r>
        <w:rPr>
          <w:spacing w:val="-3"/>
          <w:sz w:val="20"/>
        </w:rPr>
        <w:t xml:space="preserve"> </w:t>
      </w:r>
      <w:r>
        <w:rPr>
          <w:sz w:val="20"/>
        </w:rPr>
        <w:t>Mule</w:t>
      </w:r>
      <w:r>
        <w:rPr>
          <w:spacing w:val="-7"/>
          <w:sz w:val="20"/>
        </w:rPr>
        <w:t xml:space="preserve"> </w:t>
      </w:r>
      <w:r>
        <w:rPr>
          <w:sz w:val="20"/>
        </w:rPr>
        <w:t>Connectors.</w:t>
      </w:r>
    </w:p>
    <w:p>
      <w:pPr>
        <w:pStyle w:val="8"/>
        <w:numPr>
          <w:ilvl w:val="0"/>
          <w:numId w:val="1"/>
        </w:numPr>
        <w:tabs>
          <w:tab w:val="left" w:pos="2410"/>
          <w:tab w:val="left" w:pos="2411"/>
        </w:tabs>
        <w:spacing w:before="47" w:line="235" w:lineRule="auto"/>
        <w:ind w:right="1560"/>
        <w:rPr>
          <w:sz w:val="20"/>
        </w:rPr>
      </w:pPr>
      <w:r>
        <w:rPr>
          <w:spacing w:val="-1"/>
          <w:sz w:val="20"/>
        </w:rPr>
        <w:t>Experience</w:t>
      </w:r>
      <w:r>
        <w:rPr>
          <w:spacing w:val="-11"/>
          <w:sz w:val="20"/>
        </w:rPr>
        <w:t xml:space="preserve"> </w:t>
      </w:r>
      <w:r>
        <w:rPr>
          <w:spacing w:val="-1"/>
          <w:sz w:val="20"/>
        </w:rPr>
        <w:t>in</w:t>
      </w:r>
      <w:r>
        <w:rPr>
          <w:spacing w:val="-3"/>
          <w:sz w:val="20"/>
        </w:rPr>
        <w:t xml:space="preserve"> </w:t>
      </w:r>
      <w:r>
        <w:rPr>
          <w:spacing w:val="-1"/>
          <w:sz w:val="20"/>
        </w:rPr>
        <w:t>configuring</w:t>
      </w:r>
      <w:r>
        <w:rPr>
          <w:spacing w:val="-10"/>
          <w:sz w:val="20"/>
        </w:rPr>
        <w:t xml:space="preserve"> </w:t>
      </w:r>
      <w:r>
        <w:rPr>
          <w:spacing w:val="-1"/>
          <w:sz w:val="20"/>
        </w:rPr>
        <w:t>APIs,</w:t>
      </w:r>
      <w:r>
        <w:rPr>
          <w:sz w:val="20"/>
        </w:rPr>
        <w:t xml:space="preserve"> </w:t>
      </w:r>
      <w:r>
        <w:rPr>
          <w:spacing w:val="-1"/>
          <w:sz w:val="20"/>
        </w:rPr>
        <w:t>API</w:t>
      </w:r>
      <w:r>
        <w:rPr>
          <w:spacing w:val="-10"/>
          <w:sz w:val="20"/>
        </w:rPr>
        <w:t xml:space="preserve"> </w:t>
      </w:r>
      <w:r>
        <w:rPr>
          <w:spacing w:val="-1"/>
          <w:sz w:val="20"/>
        </w:rPr>
        <w:t>portals</w:t>
      </w:r>
      <w:r>
        <w:rPr>
          <w:spacing w:val="-9"/>
          <w:sz w:val="20"/>
        </w:rPr>
        <w:t xml:space="preserve"> </w:t>
      </w:r>
      <w:r>
        <w:rPr>
          <w:spacing w:val="-1"/>
          <w:sz w:val="20"/>
        </w:rPr>
        <w:t>and</w:t>
      </w:r>
      <w:r>
        <w:rPr>
          <w:spacing w:val="-3"/>
          <w:sz w:val="20"/>
        </w:rPr>
        <w:t xml:space="preserve"> </w:t>
      </w:r>
      <w:r>
        <w:rPr>
          <w:sz w:val="20"/>
        </w:rPr>
        <w:t>API</w:t>
      </w:r>
      <w:r>
        <w:rPr>
          <w:spacing w:val="-10"/>
          <w:sz w:val="20"/>
        </w:rPr>
        <w:t xml:space="preserve"> </w:t>
      </w:r>
      <w:r>
        <w:rPr>
          <w:sz w:val="20"/>
        </w:rPr>
        <w:t>analytics</w:t>
      </w:r>
      <w:r>
        <w:rPr>
          <w:spacing w:val="-14"/>
          <w:sz w:val="20"/>
        </w:rPr>
        <w:t xml:space="preserve"> </w:t>
      </w:r>
      <w:r>
        <w:rPr>
          <w:sz w:val="20"/>
        </w:rPr>
        <w:t>based</w:t>
      </w:r>
      <w:r>
        <w:rPr>
          <w:spacing w:val="4"/>
          <w:sz w:val="20"/>
        </w:rPr>
        <w:t xml:space="preserve"> </w:t>
      </w:r>
      <w:r>
        <w:rPr>
          <w:sz w:val="20"/>
        </w:rPr>
        <w:t>on</w:t>
      </w:r>
      <w:r>
        <w:rPr>
          <w:spacing w:val="-3"/>
          <w:sz w:val="20"/>
        </w:rPr>
        <w:t xml:space="preserve"> </w:t>
      </w:r>
      <w:r>
        <w:rPr>
          <w:sz w:val="20"/>
        </w:rPr>
        <w:t>technical</w:t>
      </w:r>
      <w:r>
        <w:rPr>
          <w:spacing w:val="-43"/>
          <w:sz w:val="20"/>
        </w:rPr>
        <w:t xml:space="preserve"> </w:t>
      </w:r>
      <w:r>
        <w:rPr>
          <w:sz w:val="20"/>
        </w:rPr>
        <w:t>specifications</w:t>
      </w:r>
      <w:r>
        <w:rPr>
          <w:spacing w:val="-5"/>
          <w:sz w:val="20"/>
        </w:rPr>
        <w:t xml:space="preserve"> </w:t>
      </w:r>
      <w:r>
        <w:rPr>
          <w:sz w:val="20"/>
        </w:rPr>
        <w:t>with</w:t>
      </w:r>
      <w:r>
        <w:rPr>
          <w:spacing w:val="-3"/>
          <w:sz w:val="20"/>
        </w:rPr>
        <w:t xml:space="preserve"> </w:t>
      </w:r>
      <w:r>
        <w:rPr>
          <w:sz w:val="20"/>
        </w:rPr>
        <w:t>Mule</w:t>
      </w:r>
      <w:r>
        <w:rPr>
          <w:spacing w:val="3"/>
          <w:sz w:val="20"/>
        </w:rPr>
        <w:t xml:space="preserve"> </w:t>
      </w:r>
      <w:r>
        <w:rPr>
          <w:sz w:val="20"/>
        </w:rPr>
        <w:t>Soft</w:t>
      </w:r>
      <w:r>
        <w:rPr>
          <w:spacing w:val="-3"/>
          <w:sz w:val="20"/>
        </w:rPr>
        <w:t xml:space="preserve"> </w:t>
      </w:r>
      <w:r>
        <w:rPr>
          <w:sz w:val="20"/>
        </w:rPr>
        <w:t>API</w:t>
      </w:r>
      <w:r>
        <w:rPr>
          <w:spacing w:val="-5"/>
          <w:sz w:val="20"/>
        </w:rPr>
        <w:t xml:space="preserve"> </w:t>
      </w:r>
      <w:r>
        <w:rPr>
          <w:sz w:val="20"/>
        </w:rPr>
        <w:t>manager.</w:t>
      </w:r>
    </w:p>
    <w:p>
      <w:pPr>
        <w:pStyle w:val="8"/>
        <w:numPr>
          <w:ilvl w:val="0"/>
          <w:numId w:val="1"/>
        </w:numPr>
        <w:tabs>
          <w:tab w:val="left" w:pos="2410"/>
          <w:tab w:val="left" w:pos="2411"/>
        </w:tabs>
        <w:spacing w:before="36"/>
        <w:rPr>
          <w:sz w:val="20"/>
        </w:rPr>
      </w:pPr>
      <w:r>
        <w:rPr>
          <w:spacing w:val="-1"/>
          <w:sz w:val="20"/>
        </w:rPr>
        <w:t xml:space="preserve">Experience </w:t>
      </w:r>
      <w:r>
        <w:rPr>
          <w:sz w:val="20"/>
        </w:rPr>
        <w:t>in</w:t>
      </w:r>
      <w:r>
        <w:rPr>
          <w:spacing w:val="-3"/>
          <w:sz w:val="20"/>
        </w:rPr>
        <w:t xml:space="preserve"> </w:t>
      </w:r>
      <w:r>
        <w:rPr>
          <w:sz w:val="20"/>
        </w:rPr>
        <w:t>Restful</w:t>
      </w:r>
      <w:r>
        <w:rPr>
          <w:spacing w:val="-9"/>
          <w:sz w:val="20"/>
        </w:rPr>
        <w:t xml:space="preserve"> </w:t>
      </w:r>
      <w:r>
        <w:rPr>
          <w:sz w:val="20"/>
        </w:rPr>
        <w:t>API</w:t>
      </w:r>
      <w:r>
        <w:rPr>
          <w:spacing w:val="-5"/>
          <w:sz w:val="20"/>
        </w:rPr>
        <w:t xml:space="preserve"> </w:t>
      </w:r>
      <w:r>
        <w:rPr>
          <w:sz w:val="20"/>
        </w:rPr>
        <w:t>Development</w:t>
      </w:r>
      <w:r>
        <w:rPr>
          <w:spacing w:val="-12"/>
          <w:sz w:val="20"/>
        </w:rPr>
        <w:t xml:space="preserve"> </w:t>
      </w:r>
      <w:r>
        <w:rPr>
          <w:sz w:val="20"/>
        </w:rPr>
        <w:t>using</w:t>
      </w:r>
      <w:r>
        <w:rPr>
          <w:spacing w:val="-11"/>
          <w:sz w:val="20"/>
        </w:rPr>
        <w:t xml:space="preserve"> </w:t>
      </w:r>
      <w:r>
        <w:rPr>
          <w:sz w:val="20"/>
        </w:rPr>
        <w:t>RAML.</w:t>
      </w:r>
    </w:p>
    <w:p>
      <w:pPr>
        <w:pStyle w:val="8"/>
        <w:numPr>
          <w:ilvl w:val="0"/>
          <w:numId w:val="1"/>
        </w:numPr>
        <w:tabs>
          <w:tab w:val="left" w:pos="2410"/>
          <w:tab w:val="left" w:pos="2411"/>
        </w:tabs>
        <w:rPr>
          <w:sz w:val="20"/>
        </w:rPr>
      </w:pPr>
      <w:r>
        <w:rPr>
          <w:spacing w:val="-1"/>
          <w:sz w:val="20"/>
        </w:rPr>
        <w:t>Good</w:t>
      </w:r>
      <w:r>
        <w:rPr>
          <w:spacing w:val="-2"/>
          <w:sz w:val="20"/>
        </w:rPr>
        <w:t xml:space="preserve"> </w:t>
      </w:r>
      <w:r>
        <w:rPr>
          <w:spacing w:val="-1"/>
          <w:sz w:val="20"/>
        </w:rPr>
        <w:t>experience</w:t>
      </w:r>
      <w:r>
        <w:rPr>
          <w:spacing w:val="-11"/>
          <w:sz w:val="20"/>
        </w:rPr>
        <w:t xml:space="preserve"> </w:t>
      </w:r>
      <w:r>
        <w:rPr>
          <w:spacing w:val="-1"/>
          <w:sz w:val="20"/>
        </w:rPr>
        <w:t>in</w:t>
      </w:r>
      <w:r>
        <w:rPr>
          <w:spacing w:val="-2"/>
          <w:sz w:val="20"/>
        </w:rPr>
        <w:t xml:space="preserve"> </w:t>
      </w:r>
      <w:r>
        <w:rPr>
          <w:spacing w:val="-1"/>
          <w:sz w:val="20"/>
        </w:rPr>
        <w:t>Deployment</w:t>
      </w:r>
      <w:r>
        <w:rPr>
          <w:spacing w:val="-11"/>
          <w:sz w:val="20"/>
        </w:rPr>
        <w:t xml:space="preserve"> </w:t>
      </w:r>
      <w:r>
        <w:rPr>
          <w:spacing w:val="-1"/>
          <w:sz w:val="20"/>
        </w:rPr>
        <w:t>of the applications</w:t>
      </w:r>
      <w:r>
        <w:rPr>
          <w:spacing w:val="-8"/>
          <w:sz w:val="20"/>
        </w:rPr>
        <w:t xml:space="preserve"> </w:t>
      </w:r>
      <w:r>
        <w:rPr>
          <w:sz w:val="20"/>
        </w:rPr>
        <w:t>Cloud</w:t>
      </w:r>
      <w:r>
        <w:rPr>
          <w:spacing w:val="4"/>
          <w:sz w:val="20"/>
        </w:rPr>
        <w:t xml:space="preserve"> </w:t>
      </w:r>
      <w:r>
        <w:rPr>
          <w:sz w:val="20"/>
        </w:rPr>
        <w:t>Hub.</w:t>
      </w:r>
    </w:p>
    <w:p>
      <w:pPr>
        <w:pStyle w:val="8"/>
        <w:numPr>
          <w:ilvl w:val="0"/>
          <w:numId w:val="1"/>
        </w:numPr>
        <w:tabs>
          <w:tab w:val="left" w:pos="2410"/>
          <w:tab w:val="left" w:pos="2411"/>
        </w:tabs>
        <w:rPr>
          <w:sz w:val="20"/>
        </w:rPr>
      </w:pPr>
      <w:r>
        <w:rPr>
          <w:sz w:val="20"/>
        </w:rPr>
        <w:t>Good</w:t>
      </w:r>
      <w:r>
        <w:rPr>
          <w:spacing w:val="-9"/>
          <w:sz w:val="20"/>
        </w:rPr>
        <w:t xml:space="preserve"> </w:t>
      </w:r>
      <w:r>
        <w:rPr>
          <w:sz w:val="20"/>
        </w:rPr>
        <w:t>Experience</w:t>
      </w:r>
      <w:r>
        <w:rPr>
          <w:spacing w:val="-6"/>
          <w:sz w:val="20"/>
        </w:rPr>
        <w:t xml:space="preserve"> </w:t>
      </w:r>
      <w:r>
        <w:rPr>
          <w:sz w:val="20"/>
        </w:rPr>
        <w:t>in</w:t>
      </w:r>
      <w:r>
        <w:rPr>
          <w:spacing w:val="-4"/>
          <w:sz w:val="20"/>
        </w:rPr>
        <w:t xml:space="preserve"> </w:t>
      </w:r>
      <w:r>
        <w:rPr>
          <w:sz w:val="20"/>
        </w:rPr>
        <w:t>IBM</w:t>
      </w:r>
      <w:r>
        <w:rPr>
          <w:spacing w:val="-2"/>
          <w:sz w:val="20"/>
        </w:rPr>
        <w:t xml:space="preserve"> </w:t>
      </w:r>
      <w:r>
        <w:rPr>
          <w:sz w:val="20"/>
        </w:rPr>
        <w:t>Mq,</w:t>
      </w:r>
      <w:r>
        <w:rPr>
          <w:spacing w:val="-2"/>
          <w:sz w:val="20"/>
        </w:rPr>
        <w:t xml:space="preserve"> </w:t>
      </w:r>
      <w:r>
        <w:rPr>
          <w:sz w:val="20"/>
        </w:rPr>
        <w:t>SFTP,</w:t>
      </w:r>
      <w:r>
        <w:rPr>
          <w:spacing w:val="1"/>
          <w:sz w:val="20"/>
        </w:rPr>
        <w:t xml:space="preserve"> </w:t>
      </w:r>
      <w:r>
        <w:rPr>
          <w:sz w:val="20"/>
        </w:rPr>
        <w:t>FIFO</w:t>
      </w:r>
      <w:r>
        <w:rPr>
          <w:spacing w:val="2"/>
          <w:sz w:val="20"/>
        </w:rPr>
        <w:t xml:space="preserve"> </w:t>
      </w:r>
      <w:r>
        <w:rPr>
          <w:sz w:val="20"/>
        </w:rPr>
        <w:t>queues.</w:t>
      </w:r>
    </w:p>
    <w:p>
      <w:pPr>
        <w:pStyle w:val="8"/>
        <w:numPr>
          <w:ilvl w:val="0"/>
          <w:numId w:val="1"/>
        </w:numPr>
        <w:tabs>
          <w:tab w:val="left" w:pos="2410"/>
          <w:tab w:val="left" w:pos="2411"/>
        </w:tabs>
        <w:rPr>
          <w:sz w:val="20"/>
        </w:rPr>
      </w:pPr>
      <w:r>
        <w:rPr>
          <w:spacing w:val="-1"/>
          <w:sz w:val="20"/>
        </w:rPr>
        <w:t>Exposure</w:t>
      </w:r>
      <w:r>
        <w:rPr>
          <w:spacing w:val="-7"/>
          <w:sz w:val="20"/>
        </w:rPr>
        <w:t xml:space="preserve"> </w:t>
      </w:r>
      <w:r>
        <w:rPr>
          <w:spacing w:val="-1"/>
          <w:sz w:val="20"/>
        </w:rPr>
        <w:t>to</w:t>
      </w:r>
      <w:r>
        <w:rPr>
          <w:spacing w:val="-13"/>
          <w:sz w:val="20"/>
        </w:rPr>
        <w:t xml:space="preserve"> </w:t>
      </w:r>
      <w:r>
        <w:rPr>
          <w:spacing w:val="-1"/>
          <w:sz w:val="20"/>
        </w:rPr>
        <w:t>mule</w:t>
      </w:r>
      <w:r>
        <w:rPr>
          <w:spacing w:val="-11"/>
          <w:sz w:val="20"/>
        </w:rPr>
        <w:t xml:space="preserve"> </w:t>
      </w:r>
      <w:r>
        <w:rPr>
          <w:spacing w:val="-1"/>
          <w:sz w:val="20"/>
        </w:rPr>
        <w:t>Any</w:t>
      </w:r>
      <w:r>
        <w:rPr>
          <w:spacing w:val="-7"/>
          <w:sz w:val="20"/>
        </w:rPr>
        <w:t xml:space="preserve"> </w:t>
      </w:r>
      <w:r>
        <w:rPr>
          <w:spacing w:val="-1"/>
          <w:sz w:val="20"/>
        </w:rPr>
        <w:t>point</w:t>
      </w:r>
      <w:r>
        <w:rPr>
          <w:spacing w:val="-8"/>
          <w:sz w:val="20"/>
        </w:rPr>
        <w:t xml:space="preserve"> </w:t>
      </w:r>
      <w:r>
        <w:rPr>
          <w:spacing w:val="-1"/>
          <w:sz w:val="20"/>
        </w:rPr>
        <w:t>Platform</w:t>
      </w:r>
      <w:r>
        <w:rPr>
          <w:spacing w:val="-19"/>
          <w:sz w:val="20"/>
        </w:rPr>
        <w:t xml:space="preserve"> </w:t>
      </w:r>
      <w:r>
        <w:rPr>
          <w:spacing w:val="-1"/>
          <w:sz w:val="20"/>
        </w:rPr>
        <w:t>components</w:t>
      </w:r>
      <w:r>
        <w:rPr>
          <w:spacing w:val="-14"/>
          <w:sz w:val="20"/>
        </w:rPr>
        <w:t xml:space="preserve"> </w:t>
      </w:r>
      <w:r>
        <w:rPr>
          <w:spacing w:val="-1"/>
          <w:sz w:val="20"/>
        </w:rPr>
        <w:t>like</w:t>
      </w:r>
      <w:r>
        <w:rPr>
          <w:spacing w:val="-12"/>
          <w:sz w:val="20"/>
        </w:rPr>
        <w:t xml:space="preserve"> </w:t>
      </w:r>
      <w:r>
        <w:rPr>
          <w:sz w:val="20"/>
        </w:rPr>
        <w:t>Any</w:t>
      </w:r>
      <w:r>
        <w:rPr>
          <w:spacing w:val="-8"/>
          <w:sz w:val="20"/>
        </w:rPr>
        <w:t xml:space="preserve"> </w:t>
      </w:r>
      <w:r>
        <w:rPr>
          <w:sz w:val="20"/>
        </w:rPr>
        <w:t>point</w:t>
      </w:r>
      <w:r>
        <w:rPr>
          <w:spacing w:val="-16"/>
          <w:sz w:val="20"/>
        </w:rPr>
        <w:t xml:space="preserve"> </w:t>
      </w:r>
      <w:r>
        <w:rPr>
          <w:sz w:val="20"/>
        </w:rPr>
        <w:t>Studio,</w:t>
      </w:r>
      <w:r>
        <w:rPr>
          <w:spacing w:val="-9"/>
          <w:sz w:val="20"/>
        </w:rPr>
        <w:t xml:space="preserve"> </w:t>
      </w:r>
      <w:r>
        <w:rPr>
          <w:sz w:val="20"/>
        </w:rPr>
        <w:t>Designer,</w:t>
      </w:r>
      <w:r>
        <w:rPr>
          <w:spacing w:val="-3"/>
          <w:sz w:val="20"/>
        </w:rPr>
        <w:t xml:space="preserve"> </w:t>
      </w:r>
      <w:r>
        <w:rPr>
          <w:sz w:val="20"/>
        </w:rPr>
        <w:t>API</w:t>
      </w:r>
      <w:r>
        <w:rPr>
          <w:spacing w:val="-10"/>
          <w:sz w:val="20"/>
        </w:rPr>
        <w:t xml:space="preserve"> </w:t>
      </w:r>
      <w:r>
        <w:rPr>
          <w:sz w:val="20"/>
        </w:rPr>
        <w:t>Manager.</w:t>
      </w:r>
    </w:p>
    <w:p>
      <w:pPr>
        <w:pStyle w:val="8"/>
        <w:numPr>
          <w:ilvl w:val="0"/>
          <w:numId w:val="1"/>
        </w:numPr>
        <w:tabs>
          <w:tab w:val="left" w:pos="2410"/>
          <w:tab w:val="left" w:pos="2411"/>
        </w:tabs>
        <w:spacing w:before="1"/>
        <w:rPr>
          <w:sz w:val="20"/>
        </w:rPr>
      </w:pPr>
      <w:r>
        <w:rPr>
          <w:spacing w:val="-1"/>
          <w:sz w:val="20"/>
        </w:rPr>
        <w:t>Experience</w:t>
      </w:r>
      <w:r>
        <w:rPr>
          <w:spacing w:val="-11"/>
          <w:sz w:val="20"/>
        </w:rPr>
        <w:t xml:space="preserve"> </w:t>
      </w:r>
      <w:r>
        <w:rPr>
          <w:spacing w:val="-1"/>
          <w:sz w:val="20"/>
        </w:rPr>
        <w:t>in</w:t>
      </w:r>
      <w:r>
        <w:rPr>
          <w:spacing w:val="-12"/>
          <w:sz w:val="20"/>
        </w:rPr>
        <w:t xml:space="preserve"> </w:t>
      </w:r>
      <w:r>
        <w:rPr>
          <w:spacing w:val="-1"/>
          <w:sz w:val="20"/>
        </w:rPr>
        <w:t>using</w:t>
      </w:r>
      <w:r>
        <w:rPr>
          <w:spacing w:val="-10"/>
          <w:sz w:val="20"/>
        </w:rPr>
        <w:t xml:space="preserve"> </w:t>
      </w:r>
      <w:r>
        <w:rPr>
          <w:spacing w:val="-1"/>
          <w:sz w:val="20"/>
        </w:rPr>
        <w:t>the</w:t>
      </w:r>
      <w:r>
        <w:rPr>
          <w:spacing w:val="-12"/>
          <w:sz w:val="20"/>
        </w:rPr>
        <w:t xml:space="preserve"> </w:t>
      </w:r>
      <w:r>
        <w:rPr>
          <w:spacing w:val="-1"/>
          <w:sz w:val="20"/>
        </w:rPr>
        <w:t>Database,</w:t>
      </w:r>
      <w:r>
        <w:rPr>
          <w:spacing w:val="-9"/>
          <w:sz w:val="20"/>
        </w:rPr>
        <w:t xml:space="preserve"> </w:t>
      </w:r>
      <w:r>
        <w:rPr>
          <w:spacing w:val="-1"/>
          <w:sz w:val="20"/>
        </w:rPr>
        <w:t>File</w:t>
      </w:r>
      <w:r>
        <w:rPr>
          <w:spacing w:val="-2"/>
          <w:sz w:val="20"/>
        </w:rPr>
        <w:t xml:space="preserve"> </w:t>
      </w:r>
      <w:r>
        <w:rPr>
          <w:sz w:val="20"/>
        </w:rPr>
        <w:t>Connectors</w:t>
      </w:r>
      <w:r>
        <w:rPr>
          <w:spacing w:val="-9"/>
          <w:sz w:val="20"/>
        </w:rPr>
        <w:t xml:space="preserve"> </w:t>
      </w:r>
      <w:r>
        <w:rPr>
          <w:sz w:val="20"/>
        </w:rPr>
        <w:t>for</w:t>
      </w:r>
      <w:r>
        <w:rPr>
          <w:spacing w:val="-5"/>
          <w:sz w:val="20"/>
        </w:rPr>
        <w:t xml:space="preserve"> </w:t>
      </w:r>
      <w:r>
        <w:rPr>
          <w:sz w:val="20"/>
        </w:rPr>
        <w:t>integration</w:t>
      </w:r>
      <w:r>
        <w:rPr>
          <w:spacing w:val="-6"/>
          <w:sz w:val="20"/>
        </w:rPr>
        <w:t xml:space="preserve"> </w:t>
      </w:r>
      <w:r>
        <w:rPr>
          <w:sz w:val="20"/>
        </w:rPr>
        <w:t>with</w:t>
      </w:r>
      <w:r>
        <w:rPr>
          <w:spacing w:val="-3"/>
          <w:sz w:val="20"/>
        </w:rPr>
        <w:t xml:space="preserve"> </w:t>
      </w:r>
      <w:r>
        <w:rPr>
          <w:sz w:val="20"/>
        </w:rPr>
        <w:t>external</w:t>
      </w:r>
      <w:r>
        <w:rPr>
          <w:spacing w:val="-14"/>
          <w:sz w:val="20"/>
        </w:rPr>
        <w:t xml:space="preserve"> </w:t>
      </w:r>
      <w:r>
        <w:rPr>
          <w:sz w:val="20"/>
        </w:rPr>
        <w:t>systems.</w:t>
      </w:r>
    </w:p>
    <w:p>
      <w:pPr>
        <w:pStyle w:val="8"/>
        <w:numPr>
          <w:ilvl w:val="0"/>
          <w:numId w:val="1"/>
        </w:numPr>
        <w:tabs>
          <w:tab w:val="left" w:pos="2410"/>
          <w:tab w:val="left" w:pos="2411"/>
        </w:tabs>
        <w:spacing w:before="1"/>
        <w:rPr>
          <w:sz w:val="20"/>
        </w:rPr>
      </w:pPr>
      <w:r>
        <w:rPr>
          <w:spacing w:val="-1"/>
          <w:sz w:val="20"/>
        </w:rPr>
        <w:t>Experience</w:t>
      </w:r>
      <w:r>
        <w:rPr>
          <w:spacing w:val="-2"/>
          <w:sz w:val="20"/>
        </w:rPr>
        <w:t xml:space="preserve"> </w:t>
      </w:r>
      <w:r>
        <w:rPr>
          <w:spacing w:val="-1"/>
          <w:sz w:val="20"/>
        </w:rPr>
        <w:t>in</w:t>
      </w:r>
      <w:r>
        <w:rPr>
          <w:spacing w:val="-2"/>
          <w:sz w:val="20"/>
        </w:rPr>
        <w:t xml:space="preserve"> </w:t>
      </w:r>
      <w:r>
        <w:rPr>
          <w:spacing w:val="-1"/>
          <w:sz w:val="20"/>
        </w:rPr>
        <w:t>Mule application</w:t>
      </w:r>
      <w:r>
        <w:rPr>
          <w:spacing w:val="3"/>
          <w:sz w:val="20"/>
        </w:rPr>
        <w:t xml:space="preserve"> </w:t>
      </w:r>
      <w:r>
        <w:rPr>
          <w:spacing w:val="-1"/>
          <w:sz w:val="20"/>
        </w:rPr>
        <w:t>testing</w:t>
      </w:r>
      <w:r>
        <w:rPr>
          <w:spacing w:val="-10"/>
          <w:sz w:val="20"/>
        </w:rPr>
        <w:t xml:space="preserve"> </w:t>
      </w:r>
      <w:r>
        <w:rPr>
          <w:sz w:val="20"/>
        </w:rPr>
        <w:t>using</w:t>
      </w:r>
      <w:r>
        <w:rPr>
          <w:spacing w:val="-11"/>
          <w:sz w:val="20"/>
        </w:rPr>
        <w:t xml:space="preserve"> </w:t>
      </w:r>
      <w:r>
        <w:rPr>
          <w:sz w:val="20"/>
        </w:rPr>
        <w:t>M-unit</w:t>
      </w:r>
      <w:r>
        <w:rPr>
          <w:spacing w:val="-12"/>
          <w:sz w:val="20"/>
        </w:rPr>
        <w:t xml:space="preserve"> </w:t>
      </w:r>
      <w:r>
        <w:rPr>
          <w:sz w:val="20"/>
        </w:rPr>
        <w:t>framework.</w:t>
      </w:r>
    </w:p>
    <w:p>
      <w:pPr>
        <w:pStyle w:val="8"/>
        <w:numPr>
          <w:ilvl w:val="0"/>
          <w:numId w:val="1"/>
        </w:numPr>
        <w:tabs>
          <w:tab w:val="left" w:pos="2410"/>
          <w:tab w:val="left" w:pos="2411"/>
        </w:tabs>
        <w:spacing w:before="0"/>
        <w:rPr>
          <w:sz w:val="20"/>
        </w:rPr>
      </w:pPr>
      <w:r>
        <w:rPr>
          <w:spacing w:val="-1"/>
          <w:sz w:val="20"/>
        </w:rPr>
        <w:t>Hands-on</w:t>
      </w:r>
      <w:r>
        <w:rPr>
          <w:spacing w:val="-3"/>
          <w:sz w:val="20"/>
        </w:rPr>
        <w:t xml:space="preserve"> </w:t>
      </w:r>
      <w:r>
        <w:rPr>
          <w:spacing w:val="-1"/>
          <w:sz w:val="20"/>
        </w:rPr>
        <w:t>experience</w:t>
      </w:r>
      <w:r>
        <w:rPr>
          <w:spacing w:val="-10"/>
          <w:sz w:val="20"/>
        </w:rPr>
        <w:t xml:space="preserve"> </w:t>
      </w:r>
      <w:r>
        <w:rPr>
          <w:sz w:val="20"/>
        </w:rPr>
        <w:t>with</w:t>
      </w:r>
      <w:r>
        <w:rPr>
          <w:spacing w:val="-2"/>
          <w:sz w:val="20"/>
        </w:rPr>
        <w:t xml:space="preserve"> </w:t>
      </w:r>
      <w:r>
        <w:rPr>
          <w:sz w:val="20"/>
        </w:rPr>
        <w:t>open-source</w:t>
      </w:r>
      <w:r>
        <w:rPr>
          <w:spacing w:val="-1"/>
          <w:sz w:val="20"/>
        </w:rPr>
        <w:t xml:space="preserve"> </w:t>
      </w:r>
      <w:r>
        <w:rPr>
          <w:sz w:val="20"/>
        </w:rPr>
        <w:t>tools</w:t>
      </w:r>
      <w:r>
        <w:rPr>
          <w:spacing w:val="-3"/>
          <w:sz w:val="20"/>
        </w:rPr>
        <w:t xml:space="preserve"> </w:t>
      </w:r>
      <w:r>
        <w:rPr>
          <w:sz w:val="20"/>
        </w:rPr>
        <w:t>such</w:t>
      </w:r>
      <w:r>
        <w:rPr>
          <w:spacing w:val="-1"/>
          <w:sz w:val="20"/>
        </w:rPr>
        <w:t xml:space="preserve"> </w:t>
      </w:r>
      <w:r>
        <w:rPr>
          <w:sz w:val="20"/>
        </w:rPr>
        <w:t>as</w:t>
      </w:r>
      <w:r>
        <w:rPr>
          <w:spacing w:val="-13"/>
          <w:sz w:val="20"/>
        </w:rPr>
        <w:t xml:space="preserve"> </w:t>
      </w:r>
      <w:r>
        <w:rPr>
          <w:sz w:val="20"/>
        </w:rPr>
        <w:t>GitHub,</w:t>
      </w:r>
      <w:r>
        <w:rPr>
          <w:spacing w:val="-4"/>
          <w:sz w:val="20"/>
        </w:rPr>
        <w:t xml:space="preserve"> </w:t>
      </w:r>
      <w:r>
        <w:rPr>
          <w:sz w:val="20"/>
        </w:rPr>
        <w:t>Maven.</w:t>
      </w:r>
    </w:p>
    <w:p>
      <w:pPr>
        <w:pStyle w:val="8"/>
        <w:numPr>
          <w:ilvl w:val="0"/>
          <w:numId w:val="1"/>
        </w:numPr>
        <w:tabs>
          <w:tab w:val="left" w:pos="2410"/>
          <w:tab w:val="left" w:pos="2411"/>
        </w:tabs>
        <w:spacing w:before="1"/>
        <w:ind w:right="509"/>
        <w:rPr>
          <w:sz w:val="20"/>
        </w:rPr>
      </w:pPr>
      <w:r>
        <w:rPr>
          <w:sz w:val="20"/>
        </w:rPr>
        <w:t>Ability</w:t>
      </w:r>
      <w:r>
        <w:rPr>
          <w:spacing w:val="5"/>
          <w:sz w:val="20"/>
        </w:rPr>
        <w:t xml:space="preserve"> </w:t>
      </w:r>
      <w:r>
        <w:rPr>
          <w:sz w:val="20"/>
        </w:rPr>
        <w:t>to</w:t>
      </w:r>
      <w:r>
        <w:rPr>
          <w:spacing w:val="1"/>
          <w:sz w:val="20"/>
        </w:rPr>
        <w:t xml:space="preserve"> </w:t>
      </w:r>
      <w:r>
        <w:rPr>
          <w:sz w:val="20"/>
        </w:rPr>
        <w:t>communicate</w:t>
      </w:r>
      <w:r>
        <w:rPr>
          <w:spacing w:val="2"/>
          <w:sz w:val="20"/>
        </w:rPr>
        <w:t xml:space="preserve"> </w:t>
      </w:r>
      <w:r>
        <w:rPr>
          <w:sz w:val="20"/>
        </w:rPr>
        <w:t>at all</w:t>
      </w:r>
      <w:r>
        <w:rPr>
          <w:spacing w:val="-3"/>
          <w:sz w:val="20"/>
        </w:rPr>
        <w:t xml:space="preserve"> </w:t>
      </w:r>
      <w:r>
        <w:rPr>
          <w:sz w:val="20"/>
        </w:rPr>
        <w:t>levels &amp;</w:t>
      </w:r>
      <w:r>
        <w:rPr>
          <w:spacing w:val="2"/>
          <w:sz w:val="20"/>
        </w:rPr>
        <w:t xml:space="preserve"> </w:t>
      </w:r>
      <w:r>
        <w:rPr>
          <w:sz w:val="20"/>
        </w:rPr>
        <w:t>functions</w:t>
      </w:r>
      <w:r>
        <w:rPr>
          <w:spacing w:val="4"/>
          <w:sz w:val="20"/>
        </w:rPr>
        <w:t xml:space="preserve"> </w:t>
      </w:r>
      <w:r>
        <w:rPr>
          <w:sz w:val="20"/>
        </w:rPr>
        <w:t>effectively</w:t>
      </w:r>
      <w:r>
        <w:rPr>
          <w:spacing w:val="5"/>
          <w:sz w:val="20"/>
        </w:rPr>
        <w:t xml:space="preserve"> </w:t>
      </w:r>
      <w:r>
        <w:rPr>
          <w:sz w:val="20"/>
        </w:rPr>
        <w:t>both</w:t>
      </w:r>
      <w:r>
        <w:rPr>
          <w:spacing w:val="5"/>
          <w:sz w:val="20"/>
        </w:rPr>
        <w:t xml:space="preserve"> </w:t>
      </w:r>
      <w:r>
        <w:rPr>
          <w:sz w:val="20"/>
        </w:rPr>
        <w:t>individually</w:t>
      </w:r>
      <w:r>
        <w:rPr>
          <w:spacing w:val="6"/>
          <w:sz w:val="20"/>
        </w:rPr>
        <w:t xml:space="preserve"> </w:t>
      </w:r>
      <w:r>
        <w:rPr>
          <w:sz w:val="20"/>
        </w:rPr>
        <w:t>and in</w:t>
      </w:r>
      <w:r>
        <w:rPr>
          <w:spacing w:val="5"/>
          <w:sz w:val="20"/>
        </w:rPr>
        <w:t xml:space="preserve"> </w:t>
      </w:r>
      <w:r>
        <w:rPr>
          <w:sz w:val="20"/>
        </w:rPr>
        <w:t>a</w:t>
      </w:r>
      <w:r>
        <w:rPr>
          <w:spacing w:val="-5"/>
          <w:sz w:val="20"/>
        </w:rPr>
        <w:t xml:space="preserve"> </w:t>
      </w:r>
      <w:r>
        <w:rPr>
          <w:sz w:val="20"/>
        </w:rPr>
        <w:t>team.</w:t>
      </w:r>
      <w:r>
        <w:rPr>
          <w:spacing w:val="-42"/>
          <w:sz w:val="20"/>
        </w:rPr>
        <w:t xml:space="preserve"> </w:t>
      </w:r>
      <w:r>
        <w:rPr>
          <w:spacing w:val="-1"/>
          <w:sz w:val="20"/>
        </w:rPr>
        <w:t>Ability</w:t>
      </w:r>
      <w:r>
        <w:rPr>
          <w:spacing w:val="-2"/>
          <w:sz w:val="20"/>
        </w:rPr>
        <w:t xml:space="preserve"> </w:t>
      </w:r>
      <w:r>
        <w:rPr>
          <w:spacing w:val="-1"/>
          <w:sz w:val="20"/>
        </w:rPr>
        <w:t>to</w:t>
      </w:r>
      <w:r>
        <w:rPr>
          <w:spacing w:val="-4"/>
          <w:sz w:val="20"/>
        </w:rPr>
        <w:t xml:space="preserve"> </w:t>
      </w:r>
      <w:r>
        <w:rPr>
          <w:spacing w:val="-1"/>
          <w:sz w:val="20"/>
        </w:rPr>
        <w:t>demonstrate</w:t>
      </w:r>
      <w:r>
        <w:rPr>
          <w:spacing w:val="-2"/>
          <w:sz w:val="20"/>
        </w:rPr>
        <w:t xml:space="preserve"> </w:t>
      </w:r>
      <w:r>
        <w:rPr>
          <w:spacing w:val="-1"/>
          <w:sz w:val="20"/>
        </w:rPr>
        <w:t>a</w:t>
      </w:r>
      <w:r>
        <w:rPr>
          <w:spacing w:val="-11"/>
          <w:sz w:val="20"/>
        </w:rPr>
        <w:t xml:space="preserve"> </w:t>
      </w:r>
      <w:r>
        <w:rPr>
          <w:spacing w:val="-1"/>
          <w:sz w:val="20"/>
        </w:rPr>
        <w:t>plan</w:t>
      </w:r>
      <w:r>
        <w:rPr>
          <w:spacing w:val="-2"/>
          <w:sz w:val="20"/>
        </w:rPr>
        <w:t xml:space="preserve"> </w:t>
      </w:r>
      <w:r>
        <w:rPr>
          <w:spacing w:val="-1"/>
          <w:sz w:val="20"/>
        </w:rPr>
        <w:t>effectively,</w:t>
      </w:r>
      <w:r>
        <w:rPr>
          <w:spacing w:val="-4"/>
          <w:sz w:val="20"/>
        </w:rPr>
        <w:t xml:space="preserve"> </w:t>
      </w:r>
      <w:r>
        <w:rPr>
          <w:sz w:val="20"/>
        </w:rPr>
        <w:t>coordinate</w:t>
      </w:r>
      <w:r>
        <w:rPr>
          <w:spacing w:val="-6"/>
          <w:sz w:val="20"/>
        </w:rPr>
        <w:t xml:space="preserve"> </w:t>
      </w:r>
      <w:r>
        <w:rPr>
          <w:sz w:val="20"/>
        </w:rPr>
        <w:t>&amp;</w:t>
      </w:r>
      <w:r>
        <w:rPr>
          <w:spacing w:val="-6"/>
          <w:sz w:val="20"/>
        </w:rPr>
        <w:t xml:space="preserve"> </w:t>
      </w:r>
      <w:r>
        <w:rPr>
          <w:sz w:val="20"/>
        </w:rPr>
        <w:t>meet</w:t>
      </w:r>
      <w:r>
        <w:rPr>
          <w:spacing w:val="-16"/>
          <w:sz w:val="20"/>
        </w:rPr>
        <w:t xml:space="preserve"> </w:t>
      </w:r>
      <w:r>
        <w:rPr>
          <w:sz w:val="20"/>
        </w:rPr>
        <w:t>deadlines.</w:t>
      </w:r>
    </w:p>
    <w:p>
      <w:pPr>
        <w:pStyle w:val="4"/>
        <w:spacing w:before="4"/>
        <w:rPr>
          <w:sz w:val="21"/>
        </w:rPr>
      </w:pPr>
    </w:p>
    <w:p>
      <w:pPr>
        <w:spacing w:line="242" w:lineRule="exact"/>
        <w:ind w:left="960"/>
        <w:rPr>
          <w:b/>
          <w:sz w:val="20"/>
        </w:rPr>
      </w:pPr>
      <w:r>
        <w:rPr>
          <w:b/>
          <w:sz w:val="20"/>
          <w:u w:val="single"/>
        </w:rPr>
        <w:t>Certifications</w:t>
      </w:r>
    </w:p>
    <w:p>
      <w:pPr>
        <w:pStyle w:val="8"/>
        <w:numPr>
          <w:ilvl w:val="0"/>
          <w:numId w:val="2"/>
        </w:numPr>
        <w:tabs>
          <w:tab w:val="left" w:pos="2367"/>
          <w:tab w:val="left" w:pos="2368"/>
        </w:tabs>
        <w:spacing w:before="0" w:line="252" w:lineRule="exact"/>
        <w:ind w:hanging="371"/>
        <w:rPr>
          <w:b/>
          <w:sz w:val="20"/>
        </w:rPr>
      </w:pPr>
      <w:r>
        <w:rPr>
          <w:b/>
          <w:sz w:val="20"/>
        </w:rPr>
        <w:t>Mule</w:t>
      </w:r>
      <w:r>
        <w:rPr>
          <w:b/>
          <w:spacing w:val="-4"/>
          <w:sz w:val="20"/>
        </w:rPr>
        <w:t xml:space="preserve"> </w:t>
      </w:r>
      <w:r>
        <w:rPr>
          <w:b/>
          <w:sz w:val="20"/>
        </w:rPr>
        <w:t>Certified</w:t>
      </w:r>
      <w:r>
        <w:rPr>
          <w:b/>
          <w:spacing w:val="-1"/>
          <w:sz w:val="20"/>
        </w:rPr>
        <w:t xml:space="preserve"> </w:t>
      </w:r>
      <w:r>
        <w:rPr>
          <w:b/>
          <w:sz w:val="20"/>
        </w:rPr>
        <w:t>Developer</w:t>
      </w:r>
      <w:r>
        <w:rPr>
          <w:b/>
          <w:spacing w:val="-7"/>
          <w:sz w:val="20"/>
        </w:rPr>
        <w:t xml:space="preserve"> </w:t>
      </w:r>
      <w:r>
        <w:rPr>
          <w:b/>
          <w:sz w:val="20"/>
        </w:rPr>
        <w:t>–</w:t>
      </w:r>
      <w:r>
        <w:rPr>
          <w:b/>
          <w:spacing w:val="-2"/>
          <w:sz w:val="20"/>
        </w:rPr>
        <w:t xml:space="preserve"> </w:t>
      </w:r>
      <w:r>
        <w:rPr>
          <w:b/>
          <w:sz w:val="20"/>
        </w:rPr>
        <w:t>Mule</w:t>
      </w:r>
      <w:r>
        <w:rPr>
          <w:b/>
          <w:spacing w:val="-4"/>
          <w:sz w:val="20"/>
        </w:rPr>
        <w:t xml:space="preserve"> </w:t>
      </w:r>
      <w:r>
        <w:rPr>
          <w:b/>
          <w:sz w:val="20"/>
        </w:rPr>
        <w:t>4</w:t>
      </w:r>
    </w:p>
    <w:p>
      <w:pPr>
        <w:pStyle w:val="4"/>
        <w:rPr>
          <w:b/>
          <w:sz w:val="24"/>
        </w:rPr>
      </w:pPr>
    </w:p>
    <w:p>
      <w:pPr>
        <w:spacing w:before="193" w:after="15"/>
        <w:ind w:left="240"/>
        <w:rPr>
          <w:b/>
          <w:sz w:val="20"/>
        </w:rPr>
      </w:pPr>
      <w:r>
        <w:rPr>
          <w:b/>
          <w:sz w:val="20"/>
        </w:rPr>
        <w:t>WORK</w:t>
      </w:r>
      <w:r>
        <w:rPr>
          <w:b/>
          <w:spacing w:val="-9"/>
          <w:sz w:val="20"/>
        </w:rPr>
        <w:t xml:space="preserve"> </w:t>
      </w:r>
      <w:r>
        <w:rPr>
          <w:b/>
          <w:sz w:val="20"/>
        </w:rPr>
        <w:t>EXPERIENCE</w:t>
      </w:r>
    </w:p>
    <w:p>
      <w:pPr>
        <w:pStyle w:val="4"/>
        <w:spacing w:line="20" w:lineRule="exact"/>
        <w:ind w:left="211"/>
        <w:rPr>
          <w:sz w:val="2"/>
        </w:rPr>
      </w:pPr>
      <w:r>
        <w:rPr>
          <w:sz w:val="2"/>
        </w:rPr>
        <mc:AlternateContent>
          <mc:Choice Requires="wpg">
            <w:drawing>
              <wp:inline distT="0" distB="0" distL="0" distR="0">
                <wp:extent cx="6327140" cy="5080"/>
                <wp:effectExtent l="1270" t="0" r="0" b="5715"/>
                <wp:docPr id="1028" name="Group 11"/>
                <wp:cNvGraphicFramePr/>
                <a:graphic xmlns:a="http://schemas.openxmlformats.org/drawingml/2006/main">
                  <a:graphicData uri="http://schemas.microsoft.com/office/word/2010/wordprocessingGroup">
                    <wpg:wgp>
                      <wpg:cNvGrpSpPr/>
                      <wpg:grpSpPr>
                        <a:xfrm rot="0">
                          <a:off x="0" y="0"/>
                          <a:ext cx="6327140" cy="5080"/>
                          <a:chOff x="0" y="0"/>
                          <a:chExt cx="9964" cy="8"/>
                        </a:xfrm>
                      </wpg:grpSpPr>
                      <wps:wsp>
                        <wps:cNvPr id="1" name="Rectangles 1"/>
                        <wps:cNvSpPr/>
                        <wps:spPr>
                          <a:xfrm>
                            <a:off x="0" y="0"/>
                            <a:ext cx="9964" cy="8"/>
                          </a:xfrm>
                          <a:prstGeom prst="rect">
                            <a:avLst/>
                          </a:prstGeom>
                          <a:solidFill>
                            <a:srgbClr val="000000"/>
                          </a:solidFill>
                          <a:ln>
                            <a:noFill/>
                          </a:ln>
                        </wps:spPr>
                        <wps:bodyPr/>
                      </wps:wsp>
                    </wpg:wgp>
                  </a:graphicData>
                </a:graphic>
              </wp:inline>
            </w:drawing>
          </mc:Choice>
          <mc:Fallback>
            <w:pict>
              <v:group id="Group 11" o:spid="_x0000_s1026" o:spt="203" style="height:0.4pt;width:498.2pt;" coordsize="9964,8" o:gfxdata="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aZUgVdUAAAACAQAADwAAAAAAAAABACAAAAAiAAAAZHJzL2Rvd25yZXYueG1sUEsBAhQAFAAA&#10;AAgAh07iQDMoHNPyAQAAfwQAAA4AAAAAAAAAAQAgAAAAJAEAAGRycy9lMm9Eb2MueG1sUEsFBgAA&#10;AAAGAAYAWQEAAIgFAAAAAA==&#10;">
                <o:lock v:ext="edit" aspectratio="f"/>
                <v:rect id="_x0000_s1026" o:spid="_x0000_s1026" o:spt="1" style="position:absolute;left:0;top:0;height:8;width:9964;" fillcolor="#000000" filled="t" stroked="f" coordsize="21600,21600" o:gfxdata="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y8Uk7sAAADa&#10;AAAADwAAAAAAAAABACAAAAAiAAAAZHJzL2Rvd25yZXYueG1sUEsBAhQAFAAAAAgAh07iQDMvBZ47&#10;AAAAOQAAABAAAAAAAAAAAQAgAAAACgEAAGRycy9zaGFwZXhtbC54bWxQSwUGAAAAAAYABgBbAQAA&#10;tAMAAAAA&#10;">
                  <v:fill on="t" focussize="0,0"/>
                  <v:stroke on="f"/>
                  <v:imagedata o:title=""/>
                  <o:lock v:ext="edit" aspectratio="f"/>
                </v:rect>
                <w10:wrap type="none"/>
                <w10:anchorlock/>
              </v:group>
            </w:pict>
          </mc:Fallback>
        </mc:AlternateContent>
      </w:r>
    </w:p>
    <w:p>
      <w:pPr>
        <w:tabs>
          <w:tab w:val="left" w:pos="2252"/>
        </w:tabs>
        <w:spacing w:before="1"/>
        <w:ind w:left="240"/>
        <w:rPr>
          <w:bCs/>
        </w:rPr>
      </w:pPr>
      <w:r>
        <w:rPr>
          <w:bCs/>
        </w:rPr>
        <w:t xml:space="preserve">Worked with </w:t>
      </w:r>
      <w:r>
        <w:rPr>
          <w:b/>
        </w:rPr>
        <w:t>Unacores Pvt Ltd</w:t>
      </w:r>
      <w:r>
        <w:rPr>
          <w:bCs/>
        </w:rPr>
        <w:t xml:space="preserve"> as MuleSoft Developer from September 2022 to September 2023</w:t>
      </w:r>
      <w:r>
        <w:rPr>
          <w:bCs/>
        </w:rPr>
        <w:br w:type="textWrapping"/>
      </w:r>
      <w:r>
        <w:rPr>
          <w:bCs/>
        </w:rPr>
        <w:t xml:space="preserve">Worked with </w:t>
      </w:r>
      <w:r>
        <w:rPr>
          <w:b/>
        </w:rPr>
        <w:t>IMT</w:t>
      </w:r>
      <w:r>
        <w:rPr>
          <w:bCs/>
        </w:rPr>
        <w:t xml:space="preserve"> as a MuleSoft Developer from May 2019 to August 2022</w:t>
      </w:r>
    </w:p>
    <w:p>
      <w:pPr>
        <w:tabs>
          <w:tab w:val="left" w:pos="2136"/>
        </w:tabs>
        <w:spacing w:line="482" w:lineRule="auto"/>
        <w:ind w:left="240" w:right="639"/>
        <w:rPr>
          <w:sz w:val="20"/>
        </w:rPr>
      </w:pPr>
      <w:r>
        <w:rPr>
          <w:b/>
          <w:sz w:val="20"/>
        </w:rPr>
        <w:br w:type="textWrapping"/>
      </w:r>
      <w:r>
        <w:rPr>
          <w:b/>
          <w:sz w:val="20"/>
        </w:rPr>
        <w:t>EDUCATION</w:t>
      </w:r>
    </w:p>
    <w:p>
      <w:pPr>
        <w:pStyle w:val="4"/>
        <w:spacing w:line="20" w:lineRule="exact"/>
        <w:ind w:left="211"/>
        <w:rPr>
          <w:sz w:val="2"/>
        </w:rPr>
      </w:pPr>
      <w:r>
        <w:rPr>
          <w:sz w:val="2"/>
        </w:rPr>
        <mc:AlternateContent>
          <mc:Choice Requires="wpg">
            <w:drawing>
              <wp:inline distT="0" distB="0" distL="0" distR="0">
                <wp:extent cx="6327140" cy="5080"/>
                <wp:effectExtent l="1270" t="0" r="0" b="5080"/>
                <wp:docPr id="1031" name="Group 9"/>
                <wp:cNvGraphicFramePr/>
                <a:graphic xmlns:a="http://schemas.openxmlformats.org/drawingml/2006/main">
                  <a:graphicData uri="http://schemas.microsoft.com/office/word/2010/wordprocessingGroup">
                    <wpg:wgp>
                      <wpg:cNvGrpSpPr/>
                      <wpg:grpSpPr>
                        <a:xfrm rot="0">
                          <a:off x="0" y="0"/>
                          <a:ext cx="6327140" cy="5080"/>
                          <a:chOff x="0" y="0"/>
                          <a:chExt cx="9964" cy="8"/>
                        </a:xfrm>
                      </wpg:grpSpPr>
                      <wps:wsp>
                        <wps:cNvPr id="2" name="Rectangles 2"/>
                        <wps:cNvSpPr/>
                        <wps:spPr>
                          <a:xfrm>
                            <a:off x="0" y="0"/>
                            <a:ext cx="9964" cy="8"/>
                          </a:xfrm>
                          <a:prstGeom prst="rect">
                            <a:avLst/>
                          </a:prstGeom>
                          <a:solidFill>
                            <a:srgbClr val="000000"/>
                          </a:solidFill>
                          <a:ln>
                            <a:noFill/>
                          </a:ln>
                        </wps:spPr>
                        <wps:bodyPr/>
                      </wps:wsp>
                    </wpg:wgp>
                  </a:graphicData>
                </a:graphic>
              </wp:inline>
            </w:drawing>
          </mc:Choice>
          <mc:Fallback>
            <w:pict>
              <v:group id="Group 9" o:spid="_x0000_s1026" o:spt="203" style="height:0.4pt;width:498.2pt;" coordsize="9964,8" o:gfxdata="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GmVIFXVAAAAAgEAAA8AAAAAAAAAAQAgAAAAIgAAAGRycy9kb3ducmV2LnhtbFBLAQIUABQA&#10;AAAIAIdO4kD93bZL8wEAAH4EAAAOAAAAAAAAAAEAIAAAACQBAABkcnMvZTJvRG9jLnhtbFBLBQYA&#10;AAAABgAGAFkBAACJBQAAAAA=&#10;">
                <o:lock v:ext="edit" aspectratio="f"/>
                <v:rect id="_x0000_s1026" o:spid="_x0000_s1026" o:spt="1" style="position:absolute;left:0;top:0;height:8;width:9964;" fillcolor="#000000" filled="t" stroked="f" coordsize="21600,21600" o:gfxdata="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2K5L4A&#10;AADaAAAADwAAAAAAAAABACAAAAAiAAAAZHJzL2Rvd25yZXYueG1sUEsBAhQAFAAAAAgAh07iQDMv&#10;BZ47AAAAOQAAABAAAAAAAAAAAQAgAAAADQEAAGRycy9zaGFwZXhtbC54bWxQSwUGAAAAAAYABgBb&#10;AQAAtwMAAAAA&#10;">
                  <v:fill on="t" focussize="0,0"/>
                  <v:stroke on="f"/>
                  <v:imagedata o:title=""/>
                  <o:lock v:ext="edit" aspectratio="f"/>
                </v:rect>
                <w10:wrap type="none"/>
                <w10:anchorlock/>
              </v:group>
            </w:pict>
          </mc:Fallback>
        </mc:AlternateContent>
      </w:r>
    </w:p>
    <w:p>
      <w:pPr>
        <w:pStyle w:val="4"/>
        <w:spacing w:before="8"/>
        <w:rPr>
          <w:b/>
          <w:sz w:val="19"/>
        </w:rPr>
      </w:pPr>
    </w:p>
    <w:tbl>
      <w:tblPr>
        <w:tblStyle w:val="3"/>
        <w:tblpPr w:vertAnchor="text" w:horzAnchor="page" w:tblpX="1122" w:tblpY="-39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73"/>
        <w:gridCol w:w="2272"/>
        <w:gridCol w:w="3832"/>
        <w:gridCol w:w="184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1873" w:type="dxa"/>
            <w:shd w:val="clear" w:color="auto" w:fill="D9D9D9"/>
          </w:tcPr>
          <w:p>
            <w:pPr>
              <w:pStyle w:val="9"/>
              <w:spacing w:before="1"/>
              <w:ind w:left="115"/>
              <w:rPr>
                <w:b/>
                <w:sz w:val="20"/>
              </w:rPr>
            </w:pPr>
            <w:r>
              <w:rPr>
                <w:b/>
                <w:sz w:val="20"/>
              </w:rPr>
              <w:t>Title</w:t>
            </w:r>
            <w:r>
              <w:rPr>
                <w:b/>
                <w:spacing w:val="-3"/>
                <w:sz w:val="20"/>
              </w:rPr>
              <w:t xml:space="preserve"> </w:t>
            </w:r>
            <w:r>
              <w:rPr>
                <w:b/>
                <w:sz w:val="20"/>
              </w:rPr>
              <w:t>of</w:t>
            </w:r>
            <w:r>
              <w:rPr>
                <w:b/>
                <w:spacing w:val="-4"/>
                <w:sz w:val="20"/>
              </w:rPr>
              <w:t xml:space="preserve"> </w:t>
            </w:r>
            <w:r>
              <w:rPr>
                <w:b/>
                <w:sz w:val="20"/>
              </w:rPr>
              <w:t>the</w:t>
            </w:r>
            <w:r>
              <w:rPr>
                <w:b/>
                <w:spacing w:val="-7"/>
                <w:sz w:val="20"/>
              </w:rPr>
              <w:t xml:space="preserve"> </w:t>
            </w:r>
            <w:r>
              <w:rPr>
                <w:b/>
                <w:sz w:val="20"/>
              </w:rPr>
              <w:t>Degree</w:t>
            </w:r>
          </w:p>
        </w:tc>
        <w:tc>
          <w:tcPr>
            <w:tcW w:w="2272" w:type="dxa"/>
            <w:shd w:val="clear" w:color="auto" w:fill="D9D9D9"/>
          </w:tcPr>
          <w:p>
            <w:pPr>
              <w:pStyle w:val="9"/>
              <w:spacing w:before="1"/>
              <w:ind w:left="119"/>
              <w:rPr>
                <w:b/>
                <w:sz w:val="20"/>
              </w:rPr>
            </w:pPr>
            <w:r>
              <w:rPr>
                <w:b/>
                <w:sz w:val="20"/>
              </w:rPr>
              <w:t>Specialization</w:t>
            </w:r>
          </w:p>
        </w:tc>
        <w:tc>
          <w:tcPr>
            <w:tcW w:w="3832" w:type="dxa"/>
            <w:shd w:val="clear" w:color="auto" w:fill="D9D9D9"/>
          </w:tcPr>
          <w:p>
            <w:pPr>
              <w:pStyle w:val="9"/>
              <w:spacing w:before="1"/>
              <w:ind w:left="118"/>
              <w:rPr>
                <w:b/>
                <w:sz w:val="20"/>
              </w:rPr>
            </w:pPr>
            <w:r>
              <w:rPr>
                <w:b/>
                <w:sz w:val="20"/>
              </w:rPr>
              <w:t>College/University</w:t>
            </w:r>
          </w:p>
        </w:tc>
        <w:tc>
          <w:tcPr>
            <w:tcW w:w="1844" w:type="dxa"/>
            <w:shd w:val="clear" w:color="auto" w:fill="D9D9D9"/>
          </w:tcPr>
          <w:p>
            <w:pPr>
              <w:pStyle w:val="9"/>
              <w:spacing w:before="1"/>
              <w:ind w:left="113"/>
              <w:rPr>
                <w:b/>
                <w:sz w:val="20"/>
              </w:rPr>
            </w:pPr>
            <w:r>
              <w:rPr>
                <w:b/>
                <w:sz w:val="20"/>
              </w:rPr>
              <w:t>Year</w:t>
            </w:r>
            <w:r>
              <w:rPr>
                <w:b/>
                <w:spacing w:val="-5"/>
                <w:sz w:val="20"/>
              </w:rPr>
              <w:t xml:space="preserve"> </w:t>
            </w:r>
            <w:r>
              <w:rPr>
                <w:b/>
                <w:sz w:val="20"/>
              </w:rPr>
              <w:t>of</w:t>
            </w:r>
            <w:r>
              <w:rPr>
                <w:b/>
                <w:spacing w:val="-3"/>
                <w:sz w:val="20"/>
              </w:rPr>
              <w:t xml:space="preserve"> </w:t>
            </w:r>
            <w:r>
              <w:rPr>
                <w:b/>
                <w:sz w:val="20"/>
              </w:rPr>
              <w:t>passed</w:t>
            </w:r>
            <w:r>
              <w:rPr>
                <w:b/>
                <w:spacing w:val="-4"/>
                <w:sz w:val="20"/>
              </w:rPr>
              <w:t xml:space="preserve"> </w:t>
            </w:r>
            <w:r>
              <w:rPr>
                <w:b/>
                <w:sz w:val="20"/>
              </w:rPr>
              <w:t>out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1873" w:type="dxa"/>
          </w:tcPr>
          <w:p>
            <w:pPr>
              <w:pStyle w:val="9"/>
              <w:spacing w:before="1" w:line="237" w:lineRule="exact"/>
              <w:ind w:left="115"/>
              <w:rPr>
                <w:sz w:val="20"/>
              </w:rPr>
            </w:pPr>
            <w:r>
              <w:rPr>
                <w:sz w:val="20"/>
              </w:rPr>
              <w:t>BSC</w:t>
            </w:r>
          </w:p>
        </w:tc>
        <w:tc>
          <w:tcPr>
            <w:tcW w:w="2272" w:type="dxa"/>
          </w:tcPr>
          <w:p>
            <w:pPr>
              <w:pStyle w:val="9"/>
              <w:spacing w:before="1" w:line="237" w:lineRule="exact"/>
              <w:ind w:left="119"/>
              <w:rPr>
                <w:sz w:val="20"/>
              </w:rPr>
            </w:pPr>
            <w:r>
              <w:rPr>
                <w:spacing w:val="-1"/>
                <w:sz w:val="20"/>
              </w:rPr>
              <w:t>Computer science</w:t>
            </w:r>
          </w:p>
        </w:tc>
        <w:tc>
          <w:tcPr>
            <w:tcW w:w="3832" w:type="dxa"/>
          </w:tcPr>
          <w:p>
            <w:pPr>
              <w:pStyle w:val="9"/>
              <w:spacing w:before="1" w:line="237" w:lineRule="exact"/>
              <w:ind w:left="118"/>
              <w:rPr>
                <w:sz w:val="20"/>
              </w:rPr>
            </w:pPr>
            <w:r>
              <w:rPr>
                <w:sz w:val="20"/>
              </w:rPr>
              <w:t>Acharya nagarjuna university</w:t>
            </w:r>
          </w:p>
        </w:tc>
        <w:tc>
          <w:tcPr>
            <w:tcW w:w="1844" w:type="dxa"/>
          </w:tcPr>
          <w:p>
            <w:pPr>
              <w:pStyle w:val="9"/>
              <w:spacing w:before="1" w:line="237" w:lineRule="exact"/>
              <w:ind w:left="113"/>
              <w:rPr>
                <w:sz w:val="20"/>
              </w:rPr>
            </w:pPr>
            <w:r>
              <w:rPr>
                <w:sz w:val="20"/>
              </w:rPr>
              <w:t>2019</w:t>
            </w:r>
          </w:p>
        </w:tc>
      </w:tr>
    </w:tbl>
    <w:p>
      <w:pPr>
        <w:pStyle w:val="4"/>
        <w:spacing w:before="7"/>
        <w:rPr>
          <w:b/>
        </w:rPr>
      </w:pPr>
      <w:r>
        <mc:AlternateContent>
          <mc:Choice Requires="wps">
            <w:drawing>
              <wp:anchor distT="0" distB="0" distL="0" distR="0" simplePos="0" relativeHeight="251659264" behindDoc="1" locked="0" layoutInCell="1" allowOverlap="1">
                <wp:simplePos x="0" y="0"/>
                <wp:positionH relativeFrom="page">
                  <wp:posOffset>668020</wp:posOffset>
                </wp:positionH>
                <wp:positionV relativeFrom="page">
                  <wp:posOffset>161290</wp:posOffset>
                </wp:positionV>
                <wp:extent cx="6327140" cy="4445"/>
                <wp:effectExtent l="0" t="0" r="0" b="0"/>
                <wp:wrapTopAndBottom/>
                <wp:docPr id="1034" name="Rectangle 8"/>
                <wp:cNvGraphicFramePr/>
                <a:graphic xmlns:a="http://schemas.openxmlformats.org/drawingml/2006/main">
                  <a:graphicData uri="http://schemas.microsoft.com/office/word/2010/wordprocessingShape">
                    <wps:wsp>
                      <wps:cNvSpPr/>
                      <wps:spPr>
                        <a:xfrm>
                          <a:off x="0" y="0"/>
                          <a:ext cx="6327137" cy="4445"/>
                        </a:xfrm>
                        <a:prstGeom prst="rect">
                          <a:avLst/>
                        </a:prstGeom>
                        <a:solidFill>
                          <a:srgbClr val="000000"/>
                        </a:solidFill>
                        <a:ln>
                          <a:noFill/>
                        </a:ln>
                      </wps:spPr>
                      <wps:txbx>
                        <w:txbxContent>
                          <w:p>
                            <w:pPr>
                              <w:jc w:val="center"/>
                            </w:pPr>
                          </w:p>
                        </w:txbxContent>
                      </wps:txbx>
                      <wps:bodyPr/>
                    </wps:wsp>
                  </a:graphicData>
                </a:graphic>
              </wp:anchor>
            </w:drawing>
          </mc:Choice>
          <mc:Fallback>
            <w:pict>
              <v:rect id="Rectangle 8" o:spid="_x0000_s1026" o:spt="1" style="position:absolute;left:0pt;margin-left:52.6pt;margin-top:12.7pt;height:0.35pt;width:498.2pt;mso-position-horizontal-relative:page;mso-position-vertical-relative:page;mso-wrap-distance-bottom:0pt;mso-wrap-distance-top:0pt;z-index:-251657216;mso-width-relative:page;mso-height-relative:page;" fillcolor="#000000" filled="t" stroked="f" coordsize="21600,21600" o:gfxdata="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">
                <v:fill on="t" focussize="0,0"/>
                <v:stroke on="f"/>
                <v:imagedata o:title=""/>
                <o:lock v:ext="edit" aspectratio="f"/>
                <v:textbox>
                  <w:txbxContent>
                    <w:p>
                      <w:pPr>
                        <w:jc w:val="center"/>
                      </w:pPr>
                    </w:p>
                  </w:txbxContent>
                </v:textbox>
                <w10:wrap type="topAndBottom"/>
              </v:rect>
            </w:pict>
          </mc:Fallback>
        </mc:AlternateContent>
      </w:r>
      <w:r>
        <w:t xml:space="preserve">   </w:t>
      </w:r>
      <w:r>
        <w:rPr>
          <w:b/>
        </w:rPr>
        <w:t>SKILLS</w:t>
      </w:r>
    </w:p>
    <w:p>
      <w:pPr>
        <w:pStyle w:val="4"/>
        <w:spacing w:before="2"/>
        <w:rPr>
          <w:b/>
          <w:sz w:val="21"/>
        </w:rPr>
      </w:pPr>
      <w:r>
        <mc:AlternateContent>
          <mc:Choice Requires="wps">
            <w:drawing>
              <wp:anchor distT="0" distB="0" distL="0" distR="0" simplePos="0" relativeHeight="251659264" behindDoc="1" locked="0" layoutInCell="1" allowOverlap="1">
                <wp:simplePos x="0" y="0"/>
                <wp:positionH relativeFrom="page">
                  <wp:posOffset>668020</wp:posOffset>
                </wp:positionH>
                <wp:positionV relativeFrom="paragraph">
                  <wp:posOffset>188595</wp:posOffset>
                </wp:positionV>
                <wp:extent cx="6327140" cy="4445"/>
                <wp:effectExtent l="0" t="0" r="0" b="0"/>
                <wp:wrapTopAndBottom/>
                <wp:docPr id="1035" name="Rectangle 5"/>
                <wp:cNvGraphicFramePr/>
                <a:graphic xmlns:a="http://schemas.openxmlformats.org/drawingml/2006/main">
                  <a:graphicData uri="http://schemas.microsoft.com/office/word/2010/wordprocessingShape">
                    <wps:wsp>
                      <wps:cNvSpPr/>
                      <wps:spPr>
                        <a:xfrm>
                          <a:off x="0" y="0"/>
                          <a:ext cx="6327137" cy="4445"/>
                        </a:xfrm>
                        <a:prstGeom prst="rect">
                          <a:avLst/>
                        </a:prstGeom>
                        <a:solidFill>
                          <a:srgbClr val="000000"/>
                        </a:solidFill>
                        <a:ln>
                          <a:noFill/>
                        </a:ln>
                      </wps:spPr>
                      <wps:txbx>
                        <w:txbxContent>
                          <w:p>
                            <w:pPr>
                              <w:jc w:val="center"/>
                            </w:pPr>
                          </w:p>
                        </w:txbxContent>
                      </wps:txbx>
                      <wps:bodyPr/>
                    </wps:wsp>
                  </a:graphicData>
                </a:graphic>
              </wp:anchor>
            </w:drawing>
          </mc:Choice>
          <mc:Fallback>
            <w:pict>
              <v:rect id="Rectangle 5" o:spid="_x0000_s1026" o:spt="1" style="position:absolute;left:0pt;margin-left:52.6pt;margin-top:14.85pt;height:0.35pt;width:498.2pt;mso-position-horizontal-relative:page;mso-wrap-distance-bottom:0pt;mso-wrap-distance-top:0pt;z-index:-251657216;mso-width-relative:page;mso-height-relative:page;" fillcolor="#000000" filled="t" stroked="f" coordsize="21600,21600" o:gfxdata="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">
                <v:fill on="t" focussize="0,0"/>
                <v:stroke on="f"/>
                <v:imagedata o:title=""/>
                <o:lock v:ext="edit" aspectratio="f"/>
                <v:textbox>
                  <w:txbxContent>
                    <w:p>
                      <w:pPr>
                        <w:jc w:val="center"/>
                      </w:pPr>
                    </w:p>
                  </w:txbxContent>
                </v:textbox>
                <w10:wrap type="topAndBottom"/>
              </v:rect>
            </w:pict>
          </mc:Fallback>
        </mc:AlternateContent>
      </w:r>
    </w:p>
    <w:p>
      <w:pPr>
        <w:pStyle w:val="4"/>
        <w:tabs>
          <w:tab w:val="left" w:pos="2454"/>
        </w:tabs>
        <w:spacing w:line="220" w:lineRule="auto"/>
        <w:ind w:left="2598" w:right="516" w:hanging="2305"/>
      </w:pPr>
      <w:r>
        <w:rPr>
          <w:b/>
        </w:rPr>
        <w:t>ESB</w:t>
      </w:r>
      <w:r>
        <w:rPr>
          <w:b/>
          <w:spacing w:val="-2"/>
        </w:rPr>
        <w:t xml:space="preserve"> </w:t>
      </w:r>
      <w:r>
        <w:rPr>
          <w:b/>
        </w:rPr>
        <w:t>Technologies</w:t>
      </w:r>
      <w:r>
        <w:rPr>
          <w:b/>
        </w:rPr>
        <w:tab/>
      </w:r>
      <w:r>
        <w:t>:</w:t>
      </w:r>
      <w:r>
        <w:rPr>
          <w:spacing w:val="-3"/>
        </w:rPr>
        <w:t xml:space="preserve"> </w:t>
      </w:r>
      <w:r>
        <w:t>Mule</w:t>
      </w:r>
      <w:r>
        <w:rPr>
          <w:spacing w:val="-5"/>
        </w:rPr>
        <w:t xml:space="preserve"> </w:t>
      </w:r>
      <w:r>
        <w:t>ESB,</w:t>
      </w:r>
      <w:r>
        <w:rPr>
          <w:spacing w:val="-9"/>
        </w:rPr>
        <w:t xml:space="preserve"> </w:t>
      </w:r>
      <w:r>
        <w:t>Any</w:t>
      </w:r>
      <w:r>
        <w:rPr>
          <w:spacing w:val="-6"/>
        </w:rPr>
        <w:t xml:space="preserve"> </w:t>
      </w:r>
      <w:r>
        <w:t>point</w:t>
      </w:r>
      <w:r>
        <w:rPr>
          <w:spacing w:val="-7"/>
        </w:rPr>
        <w:t xml:space="preserve"> </w:t>
      </w:r>
      <w:r>
        <w:t>Studio,</w:t>
      </w:r>
      <w:r>
        <w:rPr>
          <w:spacing w:val="-3"/>
        </w:rPr>
        <w:t xml:space="preserve"> </w:t>
      </w:r>
      <w:r>
        <w:t>Any</w:t>
      </w:r>
      <w:r>
        <w:rPr>
          <w:spacing w:val="-7"/>
        </w:rPr>
        <w:t xml:space="preserve"> </w:t>
      </w:r>
      <w:r>
        <w:t>point</w:t>
      </w:r>
      <w:r>
        <w:rPr>
          <w:spacing w:val="-11"/>
        </w:rPr>
        <w:t xml:space="preserve"> </w:t>
      </w:r>
      <w:r>
        <w:t>Platform,</w:t>
      </w:r>
      <w:r>
        <w:rPr>
          <w:spacing w:val="-3"/>
        </w:rPr>
        <w:t xml:space="preserve"> </w:t>
      </w:r>
      <w:r>
        <w:t>RAML,</w:t>
      </w:r>
      <w:r>
        <w:rPr>
          <w:spacing w:val="-4"/>
        </w:rPr>
        <w:t xml:space="preserve"> </w:t>
      </w:r>
      <w:r>
        <w:t>Cloud</w:t>
      </w:r>
      <w:r>
        <w:rPr>
          <w:spacing w:val="-2"/>
        </w:rPr>
        <w:t xml:space="preserve"> </w:t>
      </w:r>
      <w:r>
        <w:t>Hub,</w:t>
      </w:r>
      <w:r>
        <w:rPr>
          <w:spacing w:val="-8"/>
        </w:rPr>
        <w:t xml:space="preserve"> </w:t>
      </w:r>
      <w:r>
        <w:t>Runtime</w:t>
      </w:r>
      <w:r>
        <w:rPr>
          <w:spacing w:val="-10"/>
        </w:rPr>
        <w:t xml:space="preserve"> </w:t>
      </w:r>
      <w:r>
        <w:t>manager,</w:t>
      </w:r>
      <w:r>
        <w:rPr>
          <w:spacing w:val="-4"/>
        </w:rPr>
        <w:t xml:space="preserve"> </w:t>
      </w:r>
      <w:r>
        <w:t>API</w:t>
      </w:r>
      <w:r>
        <w:rPr>
          <w:spacing w:val="-42"/>
        </w:rPr>
        <w:t xml:space="preserve"> </w:t>
      </w:r>
      <w:r>
        <w:t>Gateway, Salesforce (SFDC) and Financial Services Cloud (FSC).</w:t>
      </w:r>
    </w:p>
    <w:p>
      <w:pPr>
        <w:tabs>
          <w:tab w:val="left" w:pos="2439"/>
        </w:tabs>
        <w:ind w:left="278"/>
        <w:rPr>
          <w:sz w:val="20"/>
        </w:rPr>
      </w:pPr>
      <w:r>
        <w:rPr>
          <w:b/>
          <w:spacing w:val="-1"/>
          <w:sz w:val="20"/>
        </w:rPr>
        <w:t>Operating</w:t>
      </w:r>
      <w:r>
        <w:rPr>
          <w:b/>
          <w:spacing w:val="-10"/>
          <w:sz w:val="20"/>
        </w:rPr>
        <w:t xml:space="preserve"> </w:t>
      </w:r>
      <w:r>
        <w:rPr>
          <w:b/>
          <w:sz w:val="20"/>
        </w:rPr>
        <w:t>System</w:t>
      </w:r>
      <w:r>
        <w:rPr>
          <w:b/>
          <w:sz w:val="20"/>
        </w:rPr>
        <w:tab/>
      </w:r>
      <w:r>
        <w:rPr>
          <w:sz w:val="20"/>
        </w:rPr>
        <w:t>:</w:t>
      </w:r>
      <w:r>
        <w:rPr>
          <w:spacing w:val="41"/>
          <w:sz w:val="20"/>
        </w:rPr>
        <w:t xml:space="preserve"> </w:t>
      </w:r>
      <w:r>
        <w:rPr>
          <w:sz w:val="20"/>
        </w:rPr>
        <w:t>Windows</w:t>
      </w:r>
      <w:r>
        <w:rPr>
          <w:spacing w:val="-5"/>
          <w:sz w:val="20"/>
        </w:rPr>
        <w:t xml:space="preserve"> </w:t>
      </w:r>
      <w:r>
        <w:rPr>
          <w:sz w:val="20"/>
        </w:rPr>
        <w:t>7/Windows 8/</w:t>
      </w:r>
      <w:r>
        <w:rPr>
          <w:spacing w:val="-5"/>
          <w:sz w:val="20"/>
        </w:rPr>
        <w:t xml:space="preserve"> </w:t>
      </w:r>
      <w:r>
        <w:rPr>
          <w:sz w:val="20"/>
        </w:rPr>
        <w:t>Windows</w:t>
      </w:r>
      <w:r>
        <w:rPr>
          <w:spacing w:val="-6"/>
          <w:sz w:val="20"/>
        </w:rPr>
        <w:t xml:space="preserve"> </w:t>
      </w:r>
      <w:r>
        <w:rPr>
          <w:sz w:val="20"/>
        </w:rPr>
        <w:t>10</w:t>
      </w:r>
    </w:p>
    <w:p>
      <w:pPr>
        <w:tabs>
          <w:tab w:val="left" w:pos="2410"/>
        </w:tabs>
        <w:ind w:left="240"/>
        <w:rPr>
          <w:sz w:val="20"/>
        </w:rPr>
      </w:pPr>
      <w:r>
        <w:rPr>
          <w:b/>
          <w:sz w:val="20"/>
        </w:rPr>
        <w:t>Web</w:t>
      </w:r>
      <w:r>
        <w:rPr>
          <w:b/>
          <w:spacing w:val="-11"/>
          <w:sz w:val="20"/>
        </w:rPr>
        <w:t xml:space="preserve"> </w:t>
      </w:r>
      <w:r>
        <w:rPr>
          <w:b/>
          <w:sz w:val="20"/>
        </w:rPr>
        <w:t>Services</w:t>
      </w:r>
      <w:r>
        <w:rPr>
          <w:b/>
          <w:sz w:val="20"/>
        </w:rPr>
        <w:tab/>
      </w:r>
      <w:r>
        <w:rPr>
          <w:sz w:val="20"/>
        </w:rPr>
        <w:t>:</w:t>
      </w:r>
      <w:r>
        <w:rPr>
          <w:spacing w:val="1"/>
          <w:sz w:val="20"/>
        </w:rPr>
        <w:t xml:space="preserve"> </w:t>
      </w:r>
      <w:r>
        <w:rPr>
          <w:sz w:val="20"/>
        </w:rPr>
        <w:t>SOAP, REST</w:t>
      </w:r>
    </w:p>
    <w:p>
      <w:pPr>
        <w:tabs>
          <w:tab w:val="left" w:pos="2410"/>
        </w:tabs>
        <w:spacing w:line="242" w:lineRule="exact"/>
        <w:ind w:left="240"/>
        <w:rPr>
          <w:sz w:val="20"/>
        </w:rPr>
      </w:pPr>
      <w:r>
        <w:rPr>
          <w:b/>
          <w:sz w:val="20"/>
        </w:rPr>
        <w:t>Database</w:t>
      </w:r>
      <w:r>
        <w:rPr>
          <w:b/>
          <w:sz w:val="20"/>
        </w:rPr>
        <w:tab/>
      </w:r>
      <w:r>
        <w:rPr>
          <w:sz w:val="20"/>
        </w:rPr>
        <w:t>:</w:t>
      </w:r>
      <w:r>
        <w:rPr>
          <w:spacing w:val="2"/>
          <w:sz w:val="20"/>
        </w:rPr>
        <w:t xml:space="preserve"> </w:t>
      </w:r>
      <w:r>
        <w:rPr>
          <w:sz w:val="20"/>
        </w:rPr>
        <w:t>Oracle,</w:t>
      </w:r>
      <w:r>
        <w:rPr>
          <w:spacing w:val="-3"/>
          <w:sz w:val="20"/>
        </w:rPr>
        <w:t xml:space="preserve"> </w:t>
      </w:r>
      <w:r>
        <w:rPr>
          <w:sz w:val="20"/>
        </w:rPr>
        <w:t>MySQL</w:t>
      </w:r>
    </w:p>
    <w:p>
      <w:pPr>
        <w:tabs>
          <w:tab w:val="left" w:pos="2410"/>
        </w:tabs>
        <w:spacing w:line="238" w:lineRule="exact"/>
        <w:ind w:left="240"/>
        <w:rPr>
          <w:sz w:val="20"/>
        </w:rPr>
      </w:pPr>
      <w:r>
        <w:rPr>
          <w:b/>
          <w:spacing w:val="-1"/>
          <w:sz w:val="20"/>
        </w:rPr>
        <w:t>Testing</w:t>
      </w:r>
      <w:r>
        <w:rPr>
          <w:b/>
          <w:spacing w:val="-16"/>
          <w:sz w:val="20"/>
        </w:rPr>
        <w:t xml:space="preserve"> </w:t>
      </w:r>
      <w:r>
        <w:rPr>
          <w:b/>
          <w:sz w:val="20"/>
        </w:rPr>
        <w:t>&amp;</w:t>
      </w:r>
      <w:r>
        <w:rPr>
          <w:b/>
          <w:spacing w:val="7"/>
          <w:sz w:val="20"/>
        </w:rPr>
        <w:t xml:space="preserve"> </w:t>
      </w:r>
      <w:r>
        <w:rPr>
          <w:b/>
          <w:sz w:val="20"/>
        </w:rPr>
        <w:t>Logging</w:t>
      </w:r>
      <w:r>
        <w:rPr>
          <w:b/>
          <w:spacing w:val="-10"/>
          <w:sz w:val="20"/>
        </w:rPr>
        <w:t xml:space="preserve"> </w:t>
      </w:r>
      <w:r>
        <w:rPr>
          <w:b/>
          <w:sz w:val="20"/>
        </w:rPr>
        <w:t>tool</w:t>
      </w:r>
      <w:r>
        <w:rPr>
          <w:b/>
          <w:sz w:val="20"/>
        </w:rPr>
        <w:tab/>
      </w:r>
      <w:r>
        <w:rPr>
          <w:sz w:val="20"/>
        </w:rPr>
        <w:t>:</w:t>
      </w:r>
      <w:r>
        <w:rPr>
          <w:spacing w:val="43"/>
          <w:sz w:val="20"/>
        </w:rPr>
        <w:t xml:space="preserve"> </w:t>
      </w:r>
      <w:r>
        <w:rPr>
          <w:sz w:val="20"/>
        </w:rPr>
        <w:t>Munit,</w:t>
      </w:r>
      <w:r>
        <w:rPr>
          <w:spacing w:val="-5"/>
          <w:sz w:val="20"/>
        </w:rPr>
        <w:t xml:space="preserve"> </w:t>
      </w:r>
      <w:r>
        <w:rPr>
          <w:sz w:val="20"/>
        </w:rPr>
        <w:t>Postman</w:t>
      </w:r>
      <w:r>
        <w:rPr>
          <w:spacing w:val="-4"/>
          <w:sz w:val="20"/>
        </w:rPr>
        <w:t xml:space="preserve"> </w:t>
      </w:r>
      <w:r>
        <w:rPr>
          <w:sz w:val="20"/>
        </w:rPr>
        <w:t>&amp;</w:t>
      </w:r>
      <w:r>
        <w:rPr>
          <w:spacing w:val="-1"/>
          <w:sz w:val="20"/>
        </w:rPr>
        <w:t xml:space="preserve"> </w:t>
      </w:r>
      <w:r>
        <w:rPr>
          <w:sz w:val="20"/>
        </w:rPr>
        <w:t>JIRA</w:t>
      </w:r>
    </w:p>
    <w:p>
      <w:pPr>
        <w:tabs>
          <w:tab w:val="left" w:pos="2410"/>
        </w:tabs>
        <w:spacing w:line="235" w:lineRule="exact"/>
        <w:ind w:left="240"/>
        <w:rPr>
          <w:sz w:val="20"/>
        </w:rPr>
      </w:pPr>
      <w:r>
        <w:rPr>
          <w:b/>
          <w:spacing w:val="-1"/>
          <w:sz w:val="20"/>
        </w:rPr>
        <w:t>Continuous</w:t>
      </w:r>
      <w:r>
        <w:rPr>
          <w:b/>
          <w:spacing w:val="-10"/>
          <w:sz w:val="20"/>
        </w:rPr>
        <w:t xml:space="preserve"> </w:t>
      </w:r>
      <w:r>
        <w:rPr>
          <w:b/>
          <w:sz w:val="20"/>
        </w:rPr>
        <w:t>Integration</w:t>
      </w:r>
      <w:r>
        <w:rPr>
          <w:b/>
          <w:sz w:val="20"/>
        </w:rPr>
        <w:tab/>
      </w:r>
      <w:r>
        <w:rPr>
          <w:sz w:val="20"/>
        </w:rPr>
        <w:t xml:space="preserve">:  </w:t>
      </w:r>
      <w:r>
        <w:rPr>
          <w:spacing w:val="3"/>
          <w:sz w:val="20"/>
        </w:rPr>
        <w:t xml:space="preserve"> </w:t>
      </w:r>
      <w:r>
        <w:rPr>
          <w:sz w:val="20"/>
        </w:rPr>
        <w:t>Jenkins</w:t>
      </w:r>
    </w:p>
    <w:p>
      <w:pPr>
        <w:tabs>
          <w:tab w:val="left" w:pos="2410"/>
        </w:tabs>
        <w:spacing w:line="240" w:lineRule="exact"/>
        <w:ind w:left="240"/>
        <w:rPr>
          <w:sz w:val="20"/>
        </w:rPr>
      </w:pPr>
      <w:r>
        <w:rPr>
          <w:b/>
          <w:spacing w:val="-1"/>
          <w:sz w:val="20"/>
        </w:rPr>
        <w:t>Source</w:t>
      </w:r>
      <w:r>
        <w:rPr>
          <w:b/>
          <w:spacing w:val="-12"/>
          <w:sz w:val="20"/>
        </w:rPr>
        <w:t xml:space="preserve"> </w:t>
      </w:r>
      <w:r>
        <w:rPr>
          <w:b/>
          <w:sz w:val="20"/>
        </w:rPr>
        <w:t>Control</w:t>
      </w:r>
      <w:r>
        <w:rPr>
          <w:b/>
          <w:spacing w:val="-3"/>
          <w:sz w:val="20"/>
        </w:rPr>
        <w:t xml:space="preserve"> </w:t>
      </w:r>
      <w:r>
        <w:rPr>
          <w:b/>
          <w:sz w:val="20"/>
        </w:rPr>
        <w:t>Systems</w:t>
      </w:r>
      <w:r>
        <w:rPr>
          <w:b/>
          <w:sz w:val="20"/>
        </w:rPr>
        <w:tab/>
      </w:r>
      <w:r>
        <w:rPr>
          <w:sz w:val="20"/>
        </w:rPr>
        <w:t>:</w:t>
      </w:r>
      <w:r>
        <w:rPr>
          <w:spacing w:val="87"/>
          <w:sz w:val="20"/>
        </w:rPr>
        <w:t xml:space="preserve"> </w:t>
      </w:r>
      <w:r>
        <w:rPr>
          <w:sz w:val="20"/>
        </w:rPr>
        <w:t>GitHub</w:t>
      </w:r>
    </w:p>
    <w:p>
      <w:pPr>
        <w:pStyle w:val="4"/>
        <w:spacing w:before="2"/>
        <w:rPr>
          <w:sz w:val="15"/>
        </w:rPr>
      </w:pPr>
    </w:p>
    <w:tbl>
      <w:tblPr>
        <w:tblStyle w:val="3"/>
        <w:tblpPr w:leftFromText="180" w:rightFromText="180" w:vertAnchor="text" w:horzAnchor="page" w:tblpX="1091" w:tblpY="503"/>
        <w:tblOverlap w:val="never"/>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658"/>
        <w:gridCol w:w="1666"/>
        <w:gridCol w:w="1392"/>
        <w:gridCol w:w="3966"/>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04" w:hRule="atLeast"/>
        </w:trPr>
        <w:tc>
          <w:tcPr>
            <w:tcW w:w="2658" w:type="dxa"/>
          </w:tcPr>
          <w:p>
            <w:pPr>
              <w:pStyle w:val="9"/>
              <w:spacing w:before="2"/>
              <w:ind w:left="0"/>
              <w:rPr>
                <w:b/>
                <w:sz w:val="17"/>
              </w:rPr>
            </w:pPr>
          </w:p>
          <w:p>
            <w:pPr>
              <w:pStyle w:val="9"/>
              <w:ind w:left="122"/>
              <w:rPr>
                <w:rFonts w:hint="default"/>
                <w:sz w:val="20"/>
                <w:lang w:val="en-US"/>
              </w:rPr>
            </w:pPr>
            <w:r>
              <w:rPr>
                <w:color w:val="000080"/>
                <w:sz w:val="20"/>
              </w:rPr>
              <w:t>Project</w:t>
            </w:r>
            <w:r>
              <w:rPr>
                <w:color w:val="000080"/>
                <w:spacing w:val="-2"/>
                <w:sz w:val="20"/>
              </w:rPr>
              <w:t xml:space="preserve"> </w:t>
            </w:r>
            <w:r>
              <w:rPr>
                <w:color w:val="000080"/>
                <w:sz w:val="20"/>
              </w:rPr>
              <w:t>#</w:t>
            </w:r>
            <w:r>
              <w:rPr>
                <w:rFonts w:hint="default"/>
                <w:color w:val="000080"/>
                <w:sz w:val="20"/>
                <w:lang w:val="en-US"/>
              </w:rPr>
              <w:t>1</w:t>
            </w:r>
          </w:p>
        </w:tc>
        <w:tc>
          <w:tcPr>
            <w:tcW w:w="1666" w:type="dxa"/>
          </w:tcPr>
          <w:p>
            <w:pPr>
              <w:pStyle w:val="9"/>
              <w:rPr>
                <w:sz w:val="20"/>
              </w:rPr>
            </w:pPr>
            <w:r>
              <w:t>CLOS</w:t>
            </w:r>
          </w:p>
        </w:tc>
        <w:tc>
          <w:tcPr>
            <w:tcW w:w="1392" w:type="dxa"/>
          </w:tcPr>
          <w:p>
            <w:pPr>
              <w:pStyle w:val="9"/>
              <w:spacing w:line="229" w:lineRule="exact"/>
              <w:rPr>
                <w:sz w:val="20"/>
              </w:rPr>
            </w:pPr>
            <w:r>
              <w:rPr>
                <w:color w:val="000080"/>
                <w:sz w:val="20"/>
              </w:rPr>
              <w:t xml:space="preserve">Client: </w:t>
            </w:r>
            <w:r>
              <w:rPr>
                <w:color w:val="000000"/>
                <w:sz w:val="20"/>
              </w:rPr>
              <w:t>Hdfc</w:t>
            </w:r>
            <w:r>
              <w:rPr>
                <w:spacing w:val="-6"/>
                <w:sz w:val="20"/>
              </w:rPr>
              <w:t xml:space="preserve"> </w:t>
            </w:r>
          </w:p>
        </w:tc>
        <w:tc>
          <w:tcPr>
            <w:tcW w:w="3966" w:type="dxa"/>
          </w:tcPr>
          <w:p>
            <w:pPr>
              <w:pStyle w:val="9"/>
              <w:spacing w:line="229" w:lineRule="exact"/>
              <w:rPr>
                <w:sz w:val="20"/>
              </w:rPr>
            </w:pPr>
            <w:r>
              <w:rPr>
                <w:sz w:val="20"/>
              </w:rPr>
              <w:t>Duration: Feb 2022 – Sep 2023</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713" w:hRule="atLeast"/>
        </w:trPr>
        <w:tc>
          <w:tcPr>
            <w:tcW w:w="2658" w:type="dxa"/>
          </w:tcPr>
          <w:p>
            <w:pPr>
              <w:pStyle w:val="9"/>
              <w:spacing w:before="2"/>
              <w:ind w:left="0"/>
              <w:rPr>
                <w:b/>
                <w:sz w:val="17"/>
              </w:rPr>
            </w:pPr>
          </w:p>
          <w:p>
            <w:pPr>
              <w:pStyle w:val="9"/>
              <w:ind w:left="122"/>
              <w:rPr>
                <w:sz w:val="20"/>
              </w:rPr>
            </w:pPr>
            <w:r>
              <w:rPr>
                <w:color w:val="000080"/>
                <w:spacing w:val="-1"/>
                <w:sz w:val="20"/>
              </w:rPr>
              <w:t>Project</w:t>
            </w:r>
            <w:r>
              <w:rPr>
                <w:color w:val="000080"/>
                <w:spacing w:val="-11"/>
                <w:sz w:val="20"/>
              </w:rPr>
              <w:t xml:space="preserve"> </w:t>
            </w:r>
            <w:r>
              <w:rPr>
                <w:color w:val="000080"/>
                <w:sz w:val="20"/>
              </w:rPr>
              <w:t>Abstract:</w:t>
            </w:r>
          </w:p>
        </w:tc>
        <w:tc>
          <w:tcPr>
            <w:tcW w:w="7024" w:type="dxa"/>
            <w:gridSpan w:val="3"/>
          </w:tcPr>
          <w:p>
            <w:pPr>
              <w:pStyle w:val="9"/>
              <w:spacing w:before="4" w:line="237" w:lineRule="auto"/>
              <w:jc w:val="both"/>
              <w:rPr>
                <w:sz w:val="20"/>
              </w:rPr>
            </w:pPr>
            <w:r>
              <w:rPr>
                <w:rFonts w:hint="default"/>
                <w:sz w:val="20"/>
                <w:szCs w:val="20"/>
              </w:rPr>
              <w:t>The project aims to develop a digital solution for HDFC customers to streamline management of their loan accounts, reducing reliance on HDFC teams managing Corporate Loan Origination System (CLOS), Corporate Loan Process Systems (CLPS), and Project Access and Management System (PAMS). The integrated systems enhance efficiency, accuracy, and compliance in corporate lending operations. CLOS oversees loan origination, underwriting, and approval. CLPS manages existing loan details, collateral, securities, and possibly insurance. PAMS handles project details and access permissions. KYC &amp; Detailed Verifications ensures compliance with regulations through thorough verification processes, possibly leveraging third-party REST APIs for corporate information verification.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37" w:hRule="atLeast"/>
        </w:trPr>
        <w:tc>
          <w:tcPr>
            <w:tcW w:w="2658" w:type="dxa"/>
          </w:tcPr>
          <w:p>
            <w:pPr>
              <w:pStyle w:val="9"/>
              <w:spacing w:before="7"/>
              <w:ind w:left="0"/>
              <w:rPr>
                <w:b/>
                <w:sz w:val="17"/>
              </w:rPr>
            </w:pPr>
          </w:p>
          <w:p>
            <w:pPr>
              <w:pStyle w:val="9"/>
              <w:ind w:left="122"/>
              <w:rPr>
                <w:sz w:val="20"/>
              </w:rPr>
            </w:pPr>
            <w:r>
              <w:rPr>
                <w:color w:val="000080"/>
                <w:sz w:val="20"/>
              </w:rPr>
              <w:t>Tools</w:t>
            </w:r>
            <w:r>
              <w:rPr>
                <w:color w:val="000080"/>
                <w:spacing w:val="-7"/>
                <w:sz w:val="20"/>
              </w:rPr>
              <w:t xml:space="preserve"> </w:t>
            </w:r>
            <w:r>
              <w:rPr>
                <w:color w:val="000080"/>
                <w:sz w:val="20"/>
              </w:rPr>
              <w:t>&amp;</w:t>
            </w:r>
            <w:r>
              <w:rPr>
                <w:color w:val="000080"/>
                <w:spacing w:val="-8"/>
                <w:sz w:val="20"/>
              </w:rPr>
              <w:t xml:space="preserve"> </w:t>
            </w:r>
            <w:r>
              <w:rPr>
                <w:color w:val="000080"/>
                <w:sz w:val="20"/>
              </w:rPr>
              <w:t>Technology</w:t>
            </w:r>
          </w:p>
        </w:tc>
        <w:tc>
          <w:tcPr>
            <w:tcW w:w="7024" w:type="dxa"/>
            <w:gridSpan w:val="3"/>
          </w:tcPr>
          <w:p>
            <w:pPr>
              <w:pStyle w:val="9"/>
              <w:spacing w:line="233" w:lineRule="exact"/>
              <w:rPr>
                <w:sz w:val="20"/>
              </w:rPr>
            </w:pPr>
            <w:r>
              <w:rPr>
                <w:spacing w:val="-1"/>
                <w:sz w:val="20"/>
              </w:rPr>
              <w:t>Any</w:t>
            </w:r>
            <w:r>
              <w:rPr>
                <w:spacing w:val="-3"/>
                <w:sz w:val="20"/>
              </w:rPr>
              <w:t xml:space="preserve"> </w:t>
            </w:r>
            <w:r>
              <w:rPr>
                <w:spacing w:val="-1"/>
                <w:sz w:val="20"/>
              </w:rPr>
              <w:t>point</w:t>
            </w:r>
            <w:r>
              <w:rPr>
                <w:spacing w:val="-12"/>
                <w:sz w:val="20"/>
              </w:rPr>
              <w:t xml:space="preserve"> </w:t>
            </w:r>
            <w:r>
              <w:rPr>
                <w:spacing w:val="-1"/>
                <w:sz w:val="20"/>
              </w:rPr>
              <w:t>Studio,</w:t>
            </w:r>
            <w:r>
              <w:rPr>
                <w:spacing w:val="-5"/>
                <w:sz w:val="20"/>
              </w:rPr>
              <w:t xml:space="preserve"> </w:t>
            </w:r>
            <w:r>
              <w:rPr>
                <w:spacing w:val="-1"/>
                <w:sz w:val="20"/>
              </w:rPr>
              <w:t>Any</w:t>
            </w:r>
            <w:r>
              <w:rPr>
                <w:spacing w:val="-2"/>
                <w:sz w:val="20"/>
              </w:rPr>
              <w:t xml:space="preserve"> </w:t>
            </w:r>
            <w:r>
              <w:rPr>
                <w:spacing w:val="-1"/>
                <w:sz w:val="20"/>
              </w:rPr>
              <w:t>point</w:t>
            </w:r>
            <w:r>
              <w:rPr>
                <w:spacing w:val="-12"/>
                <w:sz w:val="20"/>
              </w:rPr>
              <w:t xml:space="preserve"> </w:t>
            </w:r>
            <w:r>
              <w:rPr>
                <w:spacing w:val="-1"/>
                <w:sz w:val="20"/>
              </w:rPr>
              <w:t>platform,</w:t>
            </w:r>
            <w:r>
              <w:rPr>
                <w:sz w:val="20"/>
              </w:rPr>
              <w:t xml:space="preserve"> </w:t>
            </w:r>
            <w:r>
              <w:rPr>
                <w:spacing w:val="-1"/>
                <w:sz w:val="20"/>
              </w:rPr>
              <w:t>Cloud</w:t>
            </w:r>
            <w:r>
              <w:rPr>
                <w:spacing w:val="-3"/>
                <w:sz w:val="20"/>
              </w:rPr>
              <w:t xml:space="preserve"> </w:t>
            </w:r>
            <w:r>
              <w:rPr>
                <w:spacing w:val="-1"/>
                <w:sz w:val="20"/>
              </w:rPr>
              <w:t>Hub,</w:t>
            </w:r>
            <w:r>
              <w:rPr>
                <w:spacing w:val="-4"/>
                <w:sz w:val="20"/>
              </w:rPr>
              <w:t xml:space="preserve"> </w:t>
            </w:r>
            <w:r>
              <w:rPr>
                <w:sz w:val="20"/>
              </w:rPr>
              <w:t>Jenkins,</w:t>
            </w:r>
            <w:r>
              <w:rPr>
                <w:spacing w:val="-14"/>
                <w:sz w:val="20"/>
              </w:rPr>
              <w:t xml:space="preserve"> </w:t>
            </w:r>
            <w:r>
              <w:rPr>
                <w:sz w:val="20"/>
              </w:rPr>
              <w:t>GitHub, Salesforce.</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087" w:hRule="atLeast"/>
        </w:trPr>
        <w:tc>
          <w:tcPr>
            <w:tcW w:w="2658" w:type="dxa"/>
          </w:tcPr>
          <w:p>
            <w:pPr>
              <w:pStyle w:val="9"/>
              <w:spacing w:before="7"/>
              <w:ind w:left="0"/>
              <w:rPr>
                <w:b/>
                <w:sz w:val="17"/>
              </w:rPr>
            </w:pPr>
          </w:p>
          <w:p>
            <w:pPr>
              <w:pStyle w:val="9"/>
              <w:ind w:left="122"/>
              <w:rPr>
                <w:sz w:val="20"/>
              </w:rPr>
            </w:pPr>
            <w:r>
              <w:rPr>
                <w:color w:val="000080"/>
                <w:spacing w:val="-1"/>
                <w:sz w:val="20"/>
              </w:rPr>
              <w:t>Role</w:t>
            </w:r>
            <w:r>
              <w:rPr>
                <w:color w:val="000080"/>
                <w:spacing w:val="-11"/>
                <w:sz w:val="20"/>
              </w:rPr>
              <w:t xml:space="preserve"> </w:t>
            </w:r>
            <w:r>
              <w:rPr>
                <w:color w:val="000080"/>
                <w:spacing w:val="-1"/>
                <w:sz w:val="20"/>
              </w:rPr>
              <w:t>&amp;</w:t>
            </w:r>
            <w:r>
              <w:rPr>
                <w:color w:val="000080"/>
                <w:spacing w:val="-10"/>
                <w:sz w:val="20"/>
              </w:rPr>
              <w:t xml:space="preserve"> </w:t>
            </w:r>
            <w:r>
              <w:rPr>
                <w:color w:val="000080"/>
                <w:spacing w:val="-1"/>
                <w:sz w:val="20"/>
              </w:rPr>
              <w:t>Responsibilities</w:t>
            </w:r>
          </w:p>
        </w:tc>
        <w:tc>
          <w:tcPr>
            <w:tcW w:w="7024" w:type="dxa"/>
            <w:gridSpan w:val="3"/>
          </w:tcPr>
          <w:p>
            <w:pPr>
              <w:pStyle w:val="9"/>
              <w:numPr>
                <w:ilvl w:val="0"/>
                <w:numId w:val="3"/>
              </w:numPr>
              <w:tabs>
                <w:tab w:val="left" w:pos="832"/>
                <w:tab w:val="left" w:pos="833"/>
              </w:tabs>
              <w:spacing w:line="238" w:lineRule="exact"/>
              <w:ind w:hanging="361"/>
              <w:rPr>
                <w:sz w:val="20"/>
              </w:rPr>
            </w:pPr>
            <w:r>
              <w:rPr>
                <w:spacing w:val="-1"/>
                <w:sz w:val="20"/>
              </w:rPr>
              <w:t>Created</w:t>
            </w:r>
            <w:r>
              <w:rPr>
                <w:spacing w:val="-2"/>
                <w:sz w:val="20"/>
              </w:rPr>
              <w:t xml:space="preserve"> </w:t>
            </w:r>
            <w:r>
              <w:rPr>
                <w:sz w:val="20"/>
              </w:rPr>
              <w:t>Raml’s</w:t>
            </w:r>
            <w:r>
              <w:rPr>
                <w:spacing w:val="-9"/>
                <w:sz w:val="20"/>
              </w:rPr>
              <w:t xml:space="preserve"> </w:t>
            </w:r>
            <w:r>
              <w:rPr>
                <w:sz w:val="20"/>
              </w:rPr>
              <w:t>with</w:t>
            </w:r>
            <w:r>
              <w:rPr>
                <w:spacing w:val="-2"/>
                <w:sz w:val="20"/>
              </w:rPr>
              <w:t xml:space="preserve"> </w:t>
            </w:r>
            <w:r>
              <w:rPr>
                <w:sz w:val="20"/>
              </w:rPr>
              <w:t>multiple</w:t>
            </w:r>
            <w:r>
              <w:rPr>
                <w:spacing w:val="-6"/>
                <w:sz w:val="20"/>
              </w:rPr>
              <w:t xml:space="preserve"> </w:t>
            </w:r>
            <w:r>
              <w:rPr>
                <w:spacing w:val="-6"/>
                <w:sz w:val="20"/>
                <w:lang w:val="en-US"/>
              </w:rPr>
              <w:t>resource</w:t>
            </w:r>
            <w:r>
              <w:rPr>
                <w:spacing w:val="-11"/>
                <w:sz w:val="20"/>
              </w:rPr>
              <w:t xml:space="preserve"> </w:t>
            </w:r>
            <w:r>
              <w:rPr>
                <w:sz w:val="20"/>
              </w:rPr>
              <w:t>paths</w:t>
            </w:r>
            <w:r>
              <w:rPr>
                <w:spacing w:val="-10"/>
                <w:sz w:val="20"/>
              </w:rPr>
              <w:t xml:space="preserve"> </w:t>
            </w:r>
            <w:r>
              <w:rPr>
                <w:sz w:val="20"/>
              </w:rPr>
              <w:t>and</w:t>
            </w:r>
            <w:r>
              <w:rPr>
                <w:spacing w:val="-8"/>
                <w:sz w:val="20"/>
              </w:rPr>
              <w:t xml:space="preserve"> </w:t>
            </w:r>
            <w:r>
              <w:rPr>
                <w:sz w:val="20"/>
              </w:rPr>
              <w:t>method.</w:t>
            </w:r>
          </w:p>
          <w:p>
            <w:pPr>
              <w:pStyle w:val="9"/>
              <w:numPr>
                <w:ilvl w:val="0"/>
                <w:numId w:val="4"/>
              </w:numPr>
              <w:tabs>
                <w:tab w:val="left" w:pos="832"/>
                <w:tab w:val="left" w:pos="833"/>
              </w:tabs>
              <w:spacing w:line="275" w:lineRule="exact"/>
              <w:rPr>
                <w:spacing w:val="-1"/>
                <w:sz w:val="20"/>
              </w:rPr>
            </w:pPr>
            <w:r>
              <w:rPr>
                <w:spacing w:val="-1"/>
                <w:sz w:val="20"/>
              </w:rPr>
              <w:t>Building the mule ESB flows using Any point Studio </w:t>
            </w:r>
          </w:p>
          <w:p>
            <w:pPr>
              <w:pStyle w:val="9"/>
              <w:numPr>
                <w:ilvl w:val="0"/>
                <w:numId w:val="4"/>
              </w:numPr>
              <w:tabs>
                <w:tab w:val="left" w:pos="832"/>
                <w:tab w:val="left" w:pos="833"/>
              </w:tabs>
              <w:spacing w:line="245" w:lineRule="exact"/>
              <w:rPr>
                <w:spacing w:val="-1"/>
                <w:sz w:val="20"/>
              </w:rPr>
            </w:pPr>
            <w:r>
              <w:rPr>
                <w:spacing w:val="-1"/>
                <w:sz w:val="20"/>
              </w:rPr>
              <w:t>Experience in creating Flow, Sub-Flows </w:t>
            </w:r>
          </w:p>
          <w:p>
            <w:pPr>
              <w:pStyle w:val="9"/>
              <w:numPr>
                <w:ilvl w:val="0"/>
                <w:numId w:val="4"/>
              </w:numPr>
              <w:tabs>
                <w:tab w:val="left" w:pos="832"/>
                <w:tab w:val="left" w:pos="833"/>
              </w:tabs>
              <w:spacing w:line="245" w:lineRule="exact"/>
              <w:rPr>
                <w:spacing w:val="-1"/>
                <w:sz w:val="20"/>
              </w:rPr>
            </w:pPr>
            <w:r>
              <w:rPr>
                <w:spacing w:val="-1"/>
                <w:sz w:val="20"/>
              </w:rPr>
              <w:t>Experience in Salesforce(SFDC) and Financial Services Cloud (FSC).</w:t>
            </w:r>
          </w:p>
          <w:p>
            <w:pPr>
              <w:pStyle w:val="9"/>
              <w:numPr>
                <w:ilvl w:val="0"/>
                <w:numId w:val="4"/>
              </w:numPr>
              <w:tabs>
                <w:tab w:val="left" w:pos="832"/>
                <w:tab w:val="left" w:pos="833"/>
              </w:tabs>
              <w:spacing w:line="245" w:lineRule="exact"/>
              <w:rPr>
                <w:spacing w:val="-1"/>
                <w:sz w:val="20"/>
              </w:rPr>
            </w:pPr>
            <w:r>
              <w:rPr>
                <w:spacing w:val="-1"/>
                <w:sz w:val="20"/>
              </w:rPr>
              <w:t>Experience in invoking REST and SOAP based service </w:t>
            </w:r>
          </w:p>
          <w:p>
            <w:pPr>
              <w:pStyle w:val="9"/>
              <w:numPr>
                <w:ilvl w:val="0"/>
                <w:numId w:val="4"/>
              </w:numPr>
              <w:tabs>
                <w:tab w:val="left" w:pos="832"/>
                <w:tab w:val="left" w:pos="833"/>
              </w:tabs>
              <w:spacing w:line="245" w:lineRule="exact"/>
              <w:rPr>
                <w:spacing w:val="-1"/>
                <w:sz w:val="20"/>
              </w:rPr>
            </w:pPr>
            <w:r>
              <w:rPr>
                <w:spacing w:val="-1"/>
                <w:sz w:val="20"/>
              </w:rPr>
              <w:t>Implemented pub-sub model using Anypoint MQ.</w:t>
            </w:r>
          </w:p>
          <w:p>
            <w:pPr>
              <w:pStyle w:val="9"/>
              <w:numPr>
                <w:ilvl w:val="0"/>
                <w:numId w:val="4"/>
              </w:numPr>
              <w:tabs>
                <w:tab w:val="left" w:pos="832"/>
                <w:tab w:val="left" w:pos="833"/>
              </w:tabs>
              <w:spacing w:line="245" w:lineRule="exact"/>
              <w:rPr>
                <w:spacing w:val="-1"/>
                <w:sz w:val="20"/>
              </w:rPr>
            </w:pPr>
            <w:r>
              <w:rPr>
                <w:spacing w:val="-1"/>
                <w:sz w:val="20"/>
              </w:rPr>
              <w:t>Involved in creation and deployment of the application, done with unit testing by writing the MUnit test cases.</w:t>
            </w:r>
          </w:p>
          <w:p>
            <w:pPr>
              <w:pStyle w:val="9"/>
              <w:numPr>
                <w:ilvl w:val="0"/>
                <w:numId w:val="5"/>
              </w:numPr>
              <w:tabs>
                <w:tab w:val="left" w:pos="832"/>
                <w:tab w:val="left" w:pos="833"/>
              </w:tabs>
              <w:spacing w:line="245" w:lineRule="exact"/>
              <w:rPr>
                <w:rFonts w:ascii="Symbol" w:hAnsi="Symbol"/>
                <w:sz w:val="20"/>
              </w:rPr>
            </w:pPr>
            <w:r>
              <w:rPr>
                <w:spacing w:val="-1"/>
                <w:sz w:val="20"/>
              </w:rPr>
              <w:t>Develop the API’s according to different development requirements</w:t>
            </w:r>
            <w:r>
              <w:rPr>
                <w:sz w:val="20"/>
              </w:rPr>
              <w:t>.</w:t>
            </w:r>
          </w:p>
          <w:p>
            <w:pPr>
              <w:pStyle w:val="9"/>
              <w:numPr>
                <w:ilvl w:val="0"/>
                <w:numId w:val="3"/>
              </w:numPr>
              <w:tabs>
                <w:tab w:val="left" w:pos="832"/>
                <w:tab w:val="left" w:pos="833"/>
              </w:tabs>
              <w:spacing w:line="238" w:lineRule="exact"/>
              <w:ind w:hanging="361"/>
              <w:rPr>
                <w:sz w:val="20"/>
              </w:rPr>
            </w:pPr>
            <w:r>
              <w:rPr>
                <w:spacing w:val="-1"/>
                <w:sz w:val="20"/>
              </w:rPr>
              <w:t>Committing</w:t>
            </w:r>
            <w:r>
              <w:rPr>
                <w:sz w:val="20"/>
              </w:rPr>
              <w:t xml:space="preserve"> </w:t>
            </w:r>
            <w:r>
              <w:rPr>
                <w:spacing w:val="-1"/>
                <w:sz w:val="20"/>
              </w:rPr>
              <w:t>and</w:t>
            </w:r>
            <w:r>
              <w:rPr>
                <w:spacing w:val="-2"/>
                <w:sz w:val="20"/>
              </w:rPr>
              <w:t xml:space="preserve"> </w:t>
            </w:r>
            <w:r>
              <w:rPr>
                <w:spacing w:val="-1"/>
                <w:sz w:val="20"/>
              </w:rPr>
              <w:t>Checkout</w:t>
            </w:r>
            <w:r>
              <w:rPr>
                <w:spacing w:val="-17"/>
                <w:sz w:val="20"/>
              </w:rPr>
              <w:t xml:space="preserve"> </w:t>
            </w:r>
            <w:r>
              <w:rPr>
                <w:sz w:val="20"/>
              </w:rPr>
              <w:t>developed</w:t>
            </w:r>
            <w:r>
              <w:rPr>
                <w:spacing w:val="-2"/>
                <w:sz w:val="20"/>
              </w:rPr>
              <w:t xml:space="preserve"> </w:t>
            </w:r>
            <w:r>
              <w:rPr>
                <w:sz w:val="20"/>
              </w:rPr>
              <w:t>code</w:t>
            </w:r>
            <w:r>
              <w:rPr>
                <w:spacing w:val="-4"/>
                <w:sz w:val="20"/>
              </w:rPr>
              <w:t xml:space="preserve"> </w:t>
            </w:r>
            <w:r>
              <w:rPr>
                <w:sz w:val="20"/>
              </w:rPr>
              <w:t>on</w:t>
            </w:r>
            <w:r>
              <w:rPr>
                <w:spacing w:val="-11"/>
                <w:sz w:val="20"/>
              </w:rPr>
              <w:t xml:space="preserve"> </w:t>
            </w:r>
            <w:r>
              <w:rPr>
                <w:sz w:val="20"/>
              </w:rPr>
              <w:t>GIT.</w:t>
            </w:r>
          </w:p>
          <w:p>
            <w:pPr>
              <w:pStyle w:val="9"/>
              <w:numPr>
                <w:ilvl w:val="0"/>
                <w:numId w:val="3"/>
              </w:numPr>
              <w:tabs>
                <w:tab w:val="left" w:pos="832"/>
                <w:tab w:val="left" w:pos="833"/>
              </w:tabs>
              <w:spacing w:line="252" w:lineRule="exact"/>
              <w:ind w:hanging="361"/>
              <w:rPr>
                <w:sz w:val="20"/>
              </w:rPr>
            </w:pPr>
            <w:r>
              <w:rPr>
                <w:spacing w:val="-1"/>
                <w:sz w:val="20"/>
              </w:rPr>
              <w:t>Implementing</w:t>
            </w:r>
            <w:r>
              <w:rPr>
                <w:spacing w:val="-10"/>
                <w:sz w:val="20"/>
              </w:rPr>
              <w:t xml:space="preserve"> </w:t>
            </w:r>
            <w:r>
              <w:rPr>
                <w:spacing w:val="-1"/>
                <w:sz w:val="20"/>
              </w:rPr>
              <w:t>the</w:t>
            </w:r>
            <w:r>
              <w:rPr>
                <w:spacing w:val="-6"/>
                <w:sz w:val="20"/>
              </w:rPr>
              <w:t xml:space="preserve"> </w:t>
            </w:r>
            <w:r>
              <w:rPr>
                <w:spacing w:val="-1"/>
                <w:sz w:val="20"/>
              </w:rPr>
              <w:t>error</w:t>
            </w:r>
            <w:r>
              <w:rPr>
                <w:spacing w:val="-4"/>
                <w:sz w:val="20"/>
              </w:rPr>
              <w:t xml:space="preserve"> </w:t>
            </w:r>
            <w:r>
              <w:rPr>
                <w:sz w:val="20"/>
              </w:rPr>
              <w:t>handling</w:t>
            </w:r>
            <w:r>
              <w:rPr>
                <w:spacing w:val="-10"/>
                <w:sz w:val="20"/>
              </w:rPr>
              <w:t xml:space="preserve"> </w:t>
            </w:r>
            <w:r>
              <w:rPr>
                <w:sz w:val="20"/>
              </w:rPr>
              <w:t>to</w:t>
            </w:r>
            <w:r>
              <w:rPr>
                <w:spacing w:val="-3"/>
                <w:sz w:val="20"/>
              </w:rPr>
              <w:t xml:space="preserve"> </w:t>
            </w:r>
            <w:r>
              <w:rPr>
                <w:sz w:val="20"/>
              </w:rPr>
              <w:t>handle</w:t>
            </w:r>
            <w:r>
              <w:rPr>
                <w:spacing w:val="4"/>
                <w:sz w:val="20"/>
              </w:rPr>
              <w:t xml:space="preserve"> </w:t>
            </w:r>
            <w:r>
              <w:rPr>
                <w:sz w:val="20"/>
              </w:rPr>
              <w:t>the</w:t>
            </w:r>
            <w:r>
              <w:rPr>
                <w:spacing w:val="-12"/>
                <w:sz w:val="20"/>
              </w:rPr>
              <w:t xml:space="preserve"> </w:t>
            </w:r>
            <w:r>
              <w:rPr>
                <w:sz w:val="20"/>
              </w:rPr>
              <w:t>errors</w:t>
            </w:r>
            <w:r>
              <w:rPr>
                <w:spacing w:val="-2"/>
                <w:sz w:val="20"/>
              </w:rPr>
              <w:t xml:space="preserve"> </w:t>
            </w:r>
            <w:r>
              <w:rPr>
                <w:sz w:val="20"/>
              </w:rPr>
              <w:t>in</w:t>
            </w:r>
            <w:r>
              <w:rPr>
                <w:spacing w:val="-12"/>
                <w:sz w:val="20"/>
              </w:rPr>
              <w:t xml:space="preserve"> </w:t>
            </w:r>
            <w:r>
              <w:rPr>
                <w:sz w:val="20"/>
              </w:rPr>
              <w:t>flows.</w:t>
            </w:r>
          </w:p>
          <w:p>
            <w:pPr>
              <w:pStyle w:val="9"/>
              <w:numPr>
                <w:ilvl w:val="0"/>
                <w:numId w:val="3"/>
              </w:numPr>
              <w:tabs>
                <w:tab w:val="left" w:pos="832"/>
                <w:tab w:val="left" w:pos="833"/>
              </w:tabs>
              <w:spacing w:line="252" w:lineRule="exact"/>
              <w:ind w:hanging="361"/>
              <w:rPr>
                <w:sz w:val="20"/>
              </w:rPr>
            </w:pPr>
            <w:r>
              <w:rPr>
                <w:sz w:val="20"/>
                <w:lang w:val="en-US"/>
              </w:rPr>
              <w:t>Experience in Financial Services Cloud (FSC).</w:t>
            </w:r>
          </w:p>
          <w:p>
            <w:pPr>
              <w:pStyle w:val="9"/>
              <w:numPr>
                <w:ilvl w:val="0"/>
                <w:numId w:val="3"/>
              </w:numPr>
              <w:tabs>
                <w:tab w:val="left" w:pos="832"/>
                <w:tab w:val="left" w:pos="833"/>
              </w:tabs>
              <w:spacing w:before="4" w:line="252" w:lineRule="exact"/>
              <w:ind w:hanging="361"/>
              <w:rPr>
                <w:sz w:val="20"/>
              </w:rPr>
            </w:pPr>
            <w:r>
              <w:rPr>
                <w:spacing w:val="-1"/>
                <w:sz w:val="20"/>
              </w:rPr>
              <w:t>Involved</w:t>
            </w:r>
            <w:r>
              <w:rPr>
                <w:spacing w:val="3"/>
                <w:sz w:val="20"/>
              </w:rPr>
              <w:t xml:space="preserve"> </w:t>
            </w:r>
            <w:r>
              <w:rPr>
                <w:spacing w:val="-1"/>
                <w:sz w:val="20"/>
              </w:rPr>
              <w:t>in</w:t>
            </w:r>
            <w:r>
              <w:rPr>
                <w:spacing w:val="3"/>
                <w:sz w:val="20"/>
              </w:rPr>
              <w:t xml:space="preserve"> </w:t>
            </w:r>
            <w:r>
              <w:rPr>
                <w:spacing w:val="-1"/>
                <w:sz w:val="20"/>
              </w:rPr>
              <w:t>Api</w:t>
            </w:r>
            <w:r>
              <w:rPr>
                <w:spacing w:val="-10"/>
                <w:sz w:val="20"/>
              </w:rPr>
              <w:t xml:space="preserve"> </w:t>
            </w:r>
            <w:r>
              <w:rPr>
                <w:spacing w:val="-1"/>
                <w:sz w:val="20"/>
              </w:rPr>
              <w:t>development</w:t>
            </w:r>
            <w:r>
              <w:rPr>
                <w:spacing w:val="-10"/>
                <w:sz w:val="20"/>
              </w:rPr>
              <w:t xml:space="preserve"> </w:t>
            </w:r>
            <w:r>
              <w:rPr>
                <w:sz w:val="20"/>
              </w:rPr>
              <w:t>by</w:t>
            </w:r>
            <w:r>
              <w:rPr>
                <w:spacing w:val="-7"/>
                <w:sz w:val="20"/>
              </w:rPr>
              <w:t xml:space="preserve"> </w:t>
            </w:r>
            <w:r>
              <w:rPr>
                <w:sz w:val="20"/>
              </w:rPr>
              <w:t>using</w:t>
            </w:r>
            <w:r>
              <w:rPr>
                <w:spacing w:val="-9"/>
                <w:sz w:val="20"/>
              </w:rPr>
              <w:t xml:space="preserve"> </w:t>
            </w:r>
            <w:r>
              <w:rPr>
                <w:sz w:val="20"/>
              </w:rPr>
              <w:t>RAML</w:t>
            </w:r>
          </w:p>
          <w:p>
            <w:pPr>
              <w:pStyle w:val="9"/>
              <w:numPr>
                <w:ilvl w:val="0"/>
                <w:numId w:val="3"/>
              </w:numPr>
              <w:tabs>
                <w:tab w:val="left" w:pos="832"/>
                <w:tab w:val="left" w:pos="833"/>
              </w:tabs>
              <w:spacing w:line="252" w:lineRule="exact"/>
              <w:ind w:hanging="361"/>
              <w:rPr>
                <w:sz w:val="20"/>
              </w:rPr>
            </w:pPr>
            <w:r>
              <w:rPr>
                <w:spacing w:val="-1"/>
                <w:sz w:val="20"/>
              </w:rPr>
              <w:t>Developing</w:t>
            </w:r>
            <w:r>
              <w:rPr>
                <w:spacing w:val="-5"/>
                <w:sz w:val="20"/>
              </w:rPr>
              <w:t xml:space="preserve"> </w:t>
            </w:r>
            <w:r>
              <w:rPr>
                <w:spacing w:val="-1"/>
                <w:sz w:val="20"/>
              </w:rPr>
              <w:t>APIs</w:t>
            </w:r>
            <w:r>
              <w:rPr>
                <w:spacing w:val="-4"/>
                <w:sz w:val="20"/>
              </w:rPr>
              <w:t xml:space="preserve"> </w:t>
            </w:r>
            <w:r>
              <w:rPr>
                <w:sz w:val="20"/>
              </w:rPr>
              <w:t>on</w:t>
            </w:r>
            <w:r>
              <w:rPr>
                <w:spacing w:val="2"/>
                <w:sz w:val="20"/>
              </w:rPr>
              <w:t xml:space="preserve"> </w:t>
            </w:r>
            <w:r>
              <w:rPr>
                <w:sz w:val="20"/>
              </w:rPr>
              <w:t>Any</w:t>
            </w:r>
            <w:r>
              <w:rPr>
                <w:spacing w:val="-2"/>
                <w:sz w:val="20"/>
              </w:rPr>
              <w:t xml:space="preserve"> </w:t>
            </w:r>
            <w:r>
              <w:rPr>
                <w:sz w:val="20"/>
              </w:rPr>
              <w:t>point</w:t>
            </w:r>
            <w:r>
              <w:rPr>
                <w:spacing w:val="-12"/>
                <w:sz w:val="20"/>
              </w:rPr>
              <w:t xml:space="preserve"> </w:t>
            </w:r>
            <w:r>
              <w:rPr>
                <w:sz w:val="20"/>
              </w:rPr>
              <w:t>studio.</w:t>
            </w:r>
          </w:p>
          <w:p>
            <w:pPr>
              <w:pStyle w:val="9"/>
              <w:numPr>
                <w:ilvl w:val="0"/>
                <w:numId w:val="3"/>
              </w:numPr>
              <w:tabs>
                <w:tab w:val="left" w:pos="832"/>
                <w:tab w:val="left" w:pos="833"/>
              </w:tabs>
              <w:ind w:right="357"/>
              <w:rPr>
                <w:sz w:val="20"/>
              </w:rPr>
            </w:pPr>
            <w:r>
              <w:rPr>
                <w:spacing w:val="-1"/>
                <w:sz w:val="20"/>
              </w:rPr>
              <w:t>Involved</w:t>
            </w:r>
            <w:r>
              <w:rPr>
                <w:spacing w:val="-6"/>
                <w:sz w:val="20"/>
              </w:rPr>
              <w:t xml:space="preserve"> </w:t>
            </w:r>
            <w:r>
              <w:rPr>
                <w:sz w:val="20"/>
              </w:rPr>
              <w:t>in</w:t>
            </w:r>
            <w:r>
              <w:rPr>
                <w:spacing w:val="-2"/>
                <w:sz w:val="20"/>
              </w:rPr>
              <w:t xml:space="preserve"> </w:t>
            </w:r>
            <w:r>
              <w:rPr>
                <w:sz w:val="20"/>
              </w:rPr>
              <w:t>data</w:t>
            </w:r>
            <w:r>
              <w:rPr>
                <w:spacing w:val="-12"/>
                <w:sz w:val="20"/>
              </w:rPr>
              <w:t xml:space="preserve"> </w:t>
            </w:r>
            <w:r>
              <w:rPr>
                <w:sz w:val="20"/>
              </w:rPr>
              <w:t>weave</w:t>
            </w:r>
            <w:r>
              <w:rPr>
                <w:spacing w:val="-6"/>
                <w:sz w:val="20"/>
              </w:rPr>
              <w:t xml:space="preserve"> </w:t>
            </w:r>
            <w:r>
              <w:rPr>
                <w:sz w:val="20"/>
              </w:rPr>
              <w:t>Transformation</w:t>
            </w:r>
            <w:r>
              <w:rPr>
                <w:spacing w:val="-6"/>
                <w:sz w:val="20"/>
              </w:rPr>
              <w:t xml:space="preserve"> </w:t>
            </w:r>
            <w:r>
              <w:rPr>
                <w:sz w:val="20"/>
              </w:rPr>
              <w:t>like</w:t>
            </w:r>
            <w:r>
              <w:rPr>
                <w:spacing w:val="-1"/>
                <w:sz w:val="20"/>
              </w:rPr>
              <w:t xml:space="preserve"> </w:t>
            </w:r>
            <w:r>
              <w:rPr>
                <w:sz w:val="20"/>
              </w:rPr>
              <w:t>operations</w:t>
            </w:r>
            <w:r>
              <w:rPr>
                <w:spacing w:val="-8"/>
                <w:sz w:val="20"/>
              </w:rPr>
              <w:t xml:space="preserve"> </w:t>
            </w:r>
            <w:r>
              <w:rPr>
                <w:sz w:val="20"/>
              </w:rPr>
              <w:t>map,</w:t>
            </w:r>
            <w:r>
              <w:rPr>
                <w:spacing w:val="-9"/>
                <w:sz w:val="20"/>
              </w:rPr>
              <w:t xml:space="preserve"> </w:t>
            </w:r>
            <w:r>
              <w:rPr>
                <w:sz w:val="20"/>
              </w:rPr>
              <w:t>mapobject,</w:t>
            </w:r>
            <w:r>
              <w:rPr>
                <w:spacing w:val="-42"/>
                <w:sz w:val="20"/>
              </w:rPr>
              <w:t xml:space="preserve"> </w:t>
            </w:r>
            <w:r>
              <w:rPr>
                <w:sz w:val="20"/>
              </w:rPr>
              <w:t>group</w:t>
            </w:r>
            <w:r>
              <w:rPr>
                <w:spacing w:val="-16"/>
                <w:sz w:val="20"/>
              </w:rPr>
              <w:t xml:space="preserve"> </w:t>
            </w:r>
            <w:r>
              <w:rPr>
                <w:sz w:val="20"/>
              </w:rPr>
              <w:t>by,</w:t>
            </w:r>
            <w:r>
              <w:rPr>
                <w:spacing w:val="-5"/>
                <w:sz w:val="20"/>
              </w:rPr>
              <w:t xml:space="preserve"> </w:t>
            </w:r>
            <w:r>
              <w:rPr>
                <w:sz w:val="20"/>
              </w:rPr>
              <w:t>reduce</w:t>
            </w:r>
            <w:r>
              <w:rPr>
                <w:spacing w:val="-2"/>
                <w:sz w:val="20"/>
              </w:rPr>
              <w:t xml:space="preserve"> </w:t>
            </w:r>
            <w:r>
              <w:rPr>
                <w:sz w:val="20"/>
              </w:rPr>
              <w:t>etc.</w:t>
            </w:r>
          </w:p>
          <w:p>
            <w:pPr>
              <w:pStyle w:val="9"/>
              <w:numPr>
                <w:ilvl w:val="0"/>
                <w:numId w:val="4"/>
              </w:numPr>
              <w:tabs>
                <w:tab w:val="left" w:pos="832"/>
                <w:tab w:val="left" w:pos="833"/>
              </w:tabs>
              <w:spacing w:line="245" w:lineRule="exact"/>
              <w:rPr>
                <w:spacing w:val="-1"/>
                <w:sz w:val="20"/>
              </w:rPr>
            </w:pPr>
            <w:r>
              <w:rPr>
                <w:spacing w:val="-1"/>
                <w:sz w:val="20"/>
              </w:rPr>
              <w:t>Experience in Salesforce(SFDC) and Financial Services Cloud (FSC).</w:t>
            </w:r>
          </w:p>
          <w:p>
            <w:pPr>
              <w:pStyle w:val="9"/>
              <w:numPr>
                <w:ilvl w:val="0"/>
                <w:numId w:val="4"/>
              </w:numPr>
              <w:tabs>
                <w:tab w:val="left" w:pos="832"/>
                <w:tab w:val="left" w:pos="833"/>
              </w:tabs>
              <w:spacing w:line="245" w:lineRule="exact"/>
              <w:rPr>
                <w:spacing w:val="-1"/>
                <w:sz w:val="20"/>
              </w:rPr>
            </w:pPr>
            <w:r>
              <w:rPr>
                <w:spacing w:val="-1"/>
                <w:sz w:val="20"/>
              </w:rPr>
              <w:t>Experience in invoking REST and SOAP based service </w:t>
            </w:r>
          </w:p>
          <w:p>
            <w:pPr>
              <w:pStyle w:val="9"/>
              <w:numPr>
                <w:ilvl w:val="0"/>
                <w:numId w:val="4"/>
              </w:numPr>
              <w:tabs>
                <w:tab w:val="left" w:pos="832"/>
                <w:tab w:val="left" w:pos="833"/>
              </w:tabs>
              <w:spacing w:line="245" w:lineRule="exact"/>
              <w:rPr>
                <w:spacing w:val="-1"/>
                <w:sz w:val="20"/>
              </w:rPr>
            </w:pPr>
            <w:r>
              <w:rPr>
                <w:spacing w:val="-1"/>
                <w:sz w:val="20"/>
              </w:rPr>
              <w:t>Implemented pub-sub model using Anypoint MQ.</w:t>
            </w:r>
          </w:p>
          <w:p>
            <w:pPr>
              <w:pStyle w:val="9"/>
              <w:numPr>
                <w:ilvl w:val="0"/>
                <w:numId w:val="4"/>
              </w:numPr>
              <w:tabs>
                <w:tab w:val="left" w:pos="832"/>
                <w:tab w:val="left" w:pos="833"/>
              </w:tabs>
              <w:spacing w:line="245" w:lineRule="exact"/>
              <w:rPr>
                <w:spacing w:val="-1"/>
                <w:sz w:val="20"/>
              </w:rPr>
            </w:pPr>
            <w:r>
              <w:rPr>
                <w:spacing w:val="-1"/>
                <w:sz w:val="20"/>
              </w:rPr>
              <w:t>Involved in creation and deployment of the application, done with unit testing by writing the MUnit test cases.</w:t>
            </w:r>
          </w:p>
          <w:p>
            <w:pPr>
              <w:pStyle w:val="9"/>
              <w:numPr>
                <w:ilvl w:val="0"/>
                <w:numId w:val="5"/>
              </w:numPr>
              <w:tabs>
                <w:tab w:val="left" w:pos="832"/>
                <w:tab w:val="left" w:pos="833"/>
              </w:tabs>
              <w:spacing w:line="245" w:lineRule="exact"/>
              <w:rPr>
                <w:rFonts w:ascii="Symbol" w:hAnsi="Symbol"/>
                <w:sz w:val="20"/>
              </w:rPr>
            </w:pPr>
            <w:r>
              <w:rPr>
                <w:spacing w:val="-1"/>
                <w:sz w:val="20"/>
              </w:rPr>
              <w:t>Develop the API’s according to different development requirements</w:t>
            </w:r>
            <w:r>
              <w:rPr>
                <w:sz w:val="20"/>
              </w:rPr>
              <w:t>.</w:t>
            </w:r>
          </w:p>
          <w:p>
            <w:pPr>
              <w:pStyle w:val="9"/>
              <w:numPr>
                <w:ilvl w:val="0"/>
                <w:numId w:val="3"/>
              </w:numPr>
              <w:tabs>
                <w:tab w:val="left" w:pos="832"/>
                <w:tab w:val="left" w:pos="833"/>
              </w:tabs>
              <w:ind w:right="357"/>
              <w:rPr>
                <w:sz w:val="20"/>
              </w:rPr>
            </w:pPr>
            <w:r>
              <w:rPr>
                <w:spacing w:val="-1"/>
                <w:sz w:val="20"/>
              </w:rPr>
              <w:t>Committing</w:t>
            </w:r>
            <w:r>
              <w:rPr>
                <w:sz w:val="20"/>
              </w:rPr>
              <w:t xml:space="preserve"> </w:t>
            </w:r>
            <w:r>
              <w:rPr>
                <w:spacing w:val="-1"/>
                <w:sz w:val="20"/>
              </w:rPr>
              <w:t>and</w:t>
            </w:r>
            <w:r>
              <w:rPr>
                <w:spacing w:val="-2"/>
                <w:sz w:val="20"/>
              </w:rPr>
              <w:t xml:space="preserve"> </w:t>
            </w:r>
            <w:r>
              <w:rPr>
                <w:spacing w:val="-1"/>
                <w:sz w:val="20"/>
              </w:rPr>
              <w:t>Checkout</w:t>
            </w:r>
            <w:r>
              <w:rPr>
                <w:spacing w:val="-17"/>
                <w:sz w:val="20"/>
              </w:rPr>
              <w:t xml:space="preserve"> </w:t>
            </w:r>
            <w:r>
              <w:rPr>
                <w:sz w:val="20"/>
              </w:rPr>
              <w:t>developed</w:t>
            </w:r>
            <w:r>
              <w:rPr>
                <w:spacing w:val="-2"/>
                <w:sz w:val="20"/>
              </w:rPr>
              <w:t xml:space="preserve"> </w:t>
            </w:r>
            <w:r>
              <w:rPr>
                <w:sz w:val="20"/>
              </w:rPr>
              <w:t>code</w:t>
            </w:r>
            <w:r>
              <w:rPr>
                <w:spacing w:val="-4"/>
                <w:sz w:val="20"/>
              </w:rPr>
              <w:t xml:space="preserve"> </w:t>
            </w:r>
            <w:r>
              <w:rPr>
                <w:sz w:val="20"/>
              </w:rPr>
              <w:t>on</w:t>
            </w:r>
            <w:r>
              <w:rPr>
                <w:spacing w:val="-11"/>
                <w:sz w:val="20"/>
              </w:rPr>
              <w:t xml:space="preserve"> </w:t>
            </w:r>
            <w:r>
              <w:rPr>
                <w:sz w:val="20"/>
              </w:rPr>
              <w:t>GIT.</w:t>
            </w:r>
          </w:p>
        </w:tc>
      </w:tr>
    </w:tbl>
    <w:p>
      <w:pPr>
        <w:spacing w:before="1" w:after="8"/>
        <w:ind w:left="240"/>
        <w:rPr>
          <w:b/>
        </w:rPr>
      </w:pPr>
      <w:r>
        <w:rPr>
          <w:b/>
        </w:rPr>
        <w:t>KEY</w:t>
      </w:r>
      <w:r>
        <w:rPr>
          <w:b/>
          <w:spacing w:val="-6"/>
        </w:rPr>
        <w:t xml:space="preserve"> </w:t>
      </w:r>
      <w:r>
        <w:rPr>
          <w:b/>
        </w:rPr>
        <w:t>PROJECTS</w:t>
      </w:r>
    </w:p>
    <w:p>
      <w:pPr>
        <w:rPr>
          <w:sz w:val="2"/>
          <w:szCs w:val="2"/>
        </w:rPr>
        <w:sectPr>
          <w:footerReference r:id="rId3" w:type="default"/>
          <w:pgSz w:w="12240" w:h="15840"/>
          <w:pgMar w:top="0" w:right="1100" w:bottom="1160" w:left="840" w:header="0" w:footer="969" w:gutter="0"/>
          <w:cols w:space="720" w:num="1"/>
        </w:sectPr>
      </w:pPr>
    </w:p>
    <w:p>
      <w:pPr>
        <w:pStyle w:val="4"/>
        <w:rPr>
          <w:b/>
          <w:sz w:val="24"/>
        </w:rPr>
      </w:pPr>
    </w:p>
    <w:tbl>
      <w:tblPr>
        <w:tblStyle w:val="3"/>
        <w:tblW w:w="0" w:type="auto"/>
        <w:tblInd w:w="241"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852"/>
        <w:gridCol w:w="1288"/>
        <w:gridCol w:w="1581"/>
        <w:gridCol w:w="4194"/>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04" w:hRule="atLeast"/>
        </w:trPr>
        <w:tc>
          <w:tcPr>
            <w:tcW w:w="2852" w:type="dxa"/>
          </w:tcPr>
          <w:p>
            <w:pPr>
              <w:pStyle w:val="9"/>
              <w:ind w:left="0"/>
              <w:rPr>
                <w:b/>
                <w:sz w:val="19"/>
              </w:rPr>
            </w:pPr>
          </w:p>
          <w:p>
            <w:pPr>
              <w:pStyle w:val="9"/>
              <w:ind w:left="122"/>
              <w:rPr>
                <w:rFonts w:hint="default"/>
                <w:sz w:val="20"/>
                <w:lang w:val="en-US"/>
              </w:rPr>
            </w:pPr>
            <w:r>
              <w:rPr>
                <w:color w:val="000080"/>
                <w:sz w:val="20"/>
              </w:rPr>
              <w:t>Project</w:t>
            </w:r>
            <w:r>
              <w:rPr>
                <w:color w:val="000080"/>
                <w:spacing w:val="-2"/>
                <w:sz w:val="20"/>
              </w:rPr>
              <w:t xml:space="preserve"> </w:t>
            </w:r>
            <w:r>
              <w:rPr>
                <w:color w:val="000080"/>
                <w:sz w:val="20"/>
              </w:rPr>
              <w:t>#</w:t>
            </w:r>
            <w:r>
              <w:rPr>
                <w:rFonts w:hint="default"/>
                <w:color w:val="000080"/>
                <w:sz w:val="20"/>
                <w:lang w:val="en-US"/>
              </w:rPr>
              <w:t>2</w:t>
            </w:r>
          </w:p>
        </w:tc>
        <w:tc>
          <w:tcPr>
            <w:tcW w:w="1288" w:type="dxa"/>
          </w:tcPr>
          <w:p>
            <w:pPr>
              <w:pStyle w:val="9"/>
              <w:spacing w:before="1"/>
              <w:rPr>
                <w:rFonts w:hint="default"/>
                <w:sz w:val="20"/>
                <w:lang w:val="en-US"/>
              </w:rPr>
            </w:pPr>
            <w:r>
              <w:rPr>
                <w:rFonts w:hint="default"/>
                <w:sz w:val="20"/>
                <w:lang w:val="en-US"/>
              </w:rPr>
              <w:t>Email Utility</w:t>
            </w:r>
          </w:p>
        </w:tc>
        <w:tc>
          <w:tcPr>
            <w:tcW w:w="1581" w:type="dxa"/>
          </w:tcPr>
          <w:p>
            <w:pPr>
              <w:pStyle w:val="9"/>
              <w:spacing w:before="1"/>
              <w:ind w:left="122"/>
              <w:rPr>
                <w:color w:val="000000"/>
                <w:sz w:val="20"/>
              </w:rPr>
            </w:pPr>
            <w:r>
              <w:rPr>
                <w:color w:val="000080"/>
                <w:sz w:val="20"/>
              </w:rPr>
              <w:t>Client:</w:t>
            </w:r>
            <w:r>
              <w:rPr>
                <w:color w:val="000080"/>
                <w:spacing w:val="2"/>
                <w:sz w:val="20"/>
              </w:rPr>
              <w:t xml:space="preserve"> </w:t>
            </w:r>
            <w:r>
              <w:rPr>
                <w:color w:val="000000"/>
                <w:spacing w:val="2"/>
                <w:sz w:val="20"/>
              </w:rPr>
              <w:t>Hdfc</w:t>
            </w:r>
          </w:p>
        </w:tc>
        <w:tc>
          <w:tcPr>
            <w:tcW w:w="4194" w:type="dxa"/>
          </w:tcPr>
          <w:p>
            <w:pPr>
              <w:pStyle w:val="9"/>
              <w:spacing w:before="1"/>
              <w:ind w:left="122"/>
              <w:rPr>
                <w:sz w:val="20"/>
              </w:rPr>
            </w:pPr>
            <w:r>
              <w:rPr>
                <w:sz w:val="20"/>
              </w:rPr>
              <w:t>Duration: Sep 2022 – Feb 2023</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43" w:hRule="atLeast"/>
        </w:trPr>
        <w:tc>
          <w:tcPr>
            <w:tcW w:w="2852" w:type="dxa"/>
          </w:tcPr>
          <w:p>
            <w:pPr>
              <w:pStyle w:val="9"/>
              <w:spacing w:before="9"/>
              <w:ind w:left="0"/>
              <w:rPr>
                <w:b/>
                <w:sz w:val="19"/>
              </w:rPr>
            </w:pPr>
          </w:p>
          <w:p>
            <w:pPr>
              <w:pStyle w:val="9"/>
              <w:ind w:left="122"/>
              <w:rPr>
                <w:sz w:val="20"/>
              </w:rPr>
            </w:pPr>
            <w:r>
              <w:rPr>
                <w:color w:val="000080"/>
                <w:sz w:val="20"/>
              </w:rPr>
              <w:t>Tools</w:t>
            </w:r>
            <w:r>
              <w:rPr>
                <w:color w:val="000080"/>
                <w:spacing w:val="-7"/>
                <w:sz w:val="20"/>
              </w:rPr>
              <w:t xml:space="preserve"> </w:t>
            </w:r>
            <w:r>
              <w:rPr>
                <w:color w:val="000080"/>
                <w:sz w:val="20"/>
              </w:rPr>
              <w:t>&amp;</w:t>
            </w:r>
            <w:r>
              <w:rPr>
                <w:color w:val="000080"/>
                <w:spacing w:val="-8"/>
                <w:sz w:val="20"/>
              </w:rPr>
              <w:t xml:space="preserve"> </w:t>
            </w:r>
            <w:r>
              <w:rPr>
                <w:color w:val="000080"/>
                <w:sz w:val="20"/>
              </w:rPr>
              <w:t>Technology</w:t>
            </w:r>
          </w:p>
        </w:tc>
        <w:tc>
          <w:tcPr>
            <w:tcW w:w="7063" w:type="dxa"/>
            <w:gridSpan w:val="3"/>
          </w:tcPr>
          <w:p>
            <w:pPr>
              <w:pStyle w:val="9"/>
              <w:spacing w:before="1"/>
              <w:rPr>
                <w:sz w:val="20"/>
              </w:rPr>
            </w:pPr>
            <w:r>
              <w:rPr>
                <w:spacing w:val="-1"/>
                <w:sz w:val="20"/>
              </w:rPr>
              <w:t>Any</w:t>
            </w:r>
            <w:r>
              <w:rPr>
                <w:spacing w:val="-2"/>
                <w:sz w:val="20"/>
              </w:rPr>
              <w:t xml:space="preserve"> </w:t>
            </w:r>
            <w:r>
              <w:rPr>
                <w:spacing w:val="-1"/>
                <w:sz w:val="20"/>
              </w:rPr>
              <w:t>point</w:t>
            </w:r>
            <w:r>
              <w:rPr>
                <w:spacing w:val="-12"/>
                <w:sz w:val="20"/>
              </w:rPr>
              <w:t xml:space="preserve"> </w:t>
            </w:r>
            <w:r>
              <w:rPr>
                <w:spacing w:val="-1"/>
                <w:sz w:val="20"/>
              </w:rPr>
              <w:t>Studio,</w:t>
            </w:r>
            <w:r>
              <w:rPr>
                <w:spacing w:val="-9"/>
                <w:sz w:val="20"/>
              </w:rPr>
              <w:t xml:space="preserve"> </w:t>
            </w:r>
            <w:r>
              <w:rPr>
                <w:spacing w:val="-1"/>
                <w:sz w:val="20"/>
              </w:rPr>
              <w:t>Any</w:t>
            </w:r>
            <w:r>
              <w:rPr>
                <w:spacing w:val="-6"/>
                <w:sz w:val="20"/>
              </w:rPr>
              <w:t xml:space="preserve"> </w:t>
            </w:r>
            <w:r>
              <w:rPr>
                <w:spacing w:val="-1"/>
                <w:sz w:val="20"/>
              </w:rPr>
              <w:t>point</w:t>
            </w:r>
            <w:r>
              <w:rPr>
                <w:spacing w:val="-11"/>
                <w:sz w:val="20"/>
              </w:rPr>
              <w:t xml:space="preserve"> </w:t>
            </w:r>
            <w:r>
              <w:rPr>
                <w:spacing w:val="-1"/>
                <w:sz w:val="20"/>
              </w:rPr>
              <w:t>platform,</w:t>
            </w:r>
            <w:r>
              <w:rPr>
                <w:spacing w:val="-3"/>
                <w:sz w:val="20"/>
              </w:rPr>
              <w:t xml:space="preserve"> </w:t>
            </w:r>
            <w:r>
              <w:rPr>
                <w:sz w:val="20"/>
              </w:rPr>
              <w:t>Github,Jenkins,Maven.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473" w:hRule="atLeast"/>
        </w:trPr>
        <w:tc>
          <w:tcPr>
            <w:tcW w:w="2852" w:type="dxa"/>
          </w:tcPr>
          <w:p>
            <w:pPr>
              <w:pStyle w:val="9"/>
              <w:spacing w:before="1"/>
              <w:ind w:left="0"/>
              <w:rPr>
                <w:b/>
                <w:sz w:val="20"/>
              </w:rPr>
            </w:pPr>
          </w:p>
          <w:p>
            <w:pPr>
              <w:pStyle w:val="9"/>
              <w:spacing w:before="1"/>
              <w:ind w:left="122"/>
              <w:rPr>
                <w:sz w:val="20"/>
              </w:rPr>
            </w:pPr>
            <w:r>
              <w:rPr>
                <w:color w:val="000080"/>
                <w:spacing w:val="-1"/>
                <w:sz w:val="20"/>
              </w:rPr>
              <w:t>Project</w:t>
            </w:r>
            <w:r>
              <w:rPr>
                <w:color w:val="000080"/>
                <w:spacing w:val="-11"/>
                <w:sz w:val="20"/>
              </w:rPr>
              <w:t xml:space="preserve"> </w:t>
            </w:r>
            <w:r>
              <w:rPr>
                <w:color w:val="000080"/>
                <w:sz w:val="20"/>
              </w:rPr>
              <w:t>Abstract:</w:t>
            </w:r>
          </w:p>
        </w:tc>
        <w:tc>
          <w:tcPr>
            <w:tcW w:w="7063" w:type="dxa"/>
            <w:gridSpan w:val="3"/>
          </w:tcPr>
          <w:p>
            <w:pPr>
              <w:pStyle w:val="4"/>
              <w:ind w:firstLine="100" w:firstLineChars="50"/>
              <w:rPr>
                <w:sz w:val="20"/>
                <w:szCs w:val="20"/>
              </w:rPr>
            </w:pPr>
            <w:r>
              <w:rPr>
                <w:color w:val="202024"/>
                <w:sz w:val="20"/>
                <w:szCs w:val="20"/>
              </w:rPr>
              <w:t>The project revolves around integrating an email notification system with HDFC Bank's existing infrastructure to streamline communication processes related to corporate and individual loan transactions. The system will automate notifications for various stages of the loan process, including account closures (CLOS), corporate loan originations (CLOS), corporate loan processing (CLPS), and individual loan processing (ILPS).</w:t>
            </w:r>
          </w:p>
          <w:p>
            <w:pPr>
              <w:pStyle w:val="9"/>
              <w:spacing w:line="240" w:lineRule="exact"/>
              <w:rPr>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495" w:hRule="atLeast"/>
        </w:trPr>
        <w:tc>
          <w:tcPr>
            <w:tcW w:w="2852" w:type="dxa"/>
          </w:tcPr>
          <w:p>
            <w:pPr>
              <w:pStyle w:val="9"/>
              <w:spacing w:before="11"/>
              <w:ind w:left="0"/>
              <w:rPr>
                <w:b/>
                <w:sz w:val="18"/>
              </w:rPr>
            </w:pPr>
          </w:p>
          <w:p>
            <w:pPr>
              <w:pStyle w:val="9"/>
              <w:spacing w:before="1"/>
              <w:ind w:left="122"/>
              <w:rPr>
                <w:sz w:val="20"/>
              </w:rPr>
            </w:pPr>
            <w:r>
              <w:rPr>
                <w:color w:val="000080"/>
                <w:spacing w:val="-1"/>
                <w:sz w:val="20"/>
              </w:rPr>
              <w:t>Role</w:t>
            </w:r>
            <w:r>
              <w:rPr>
                <w:color w:val="000080"/>
                <w:spacing w:val="-11"/>
                <w:sz w:val="20"/>
              </w:rPr>
              <w:t xml:space="preserve"> </w:t>
            </w:r>
            <w:r>
              <w:rPr>
                <w:color w:val="000080"/>
                <w:spacing w:val="-1"/>
                <w:sz w:val="20"/>
              </w:rPr>
              <w:t>&amp;</w:t>
            </w:r>
            <w:r>
              <w:rPr>
                <w:color w:val="000080"/>
                <w:spacing w:val="-10"/>
                <w:sz w:val="20"/>
              </w:rPr>
              <w:t xml:space="preserve"> </w:t>
            </w:r>
            <w:r>
              <w:rPr>
                <w:color w:val="000080"/>
                <w:spacing w:val="-1"/>
                <w:sz w:val="20"/>
              </w:rPr>
              <w:t>Responsibilities</w:t>
            </w:r>
          </w:p>
        </w:tc>
        <w:tc>
          <w:tcPr>
            <w:tcW w:w="7063" w:type="dxa"/>
            <w:gridSpan w:val="3"/>
          </w:tcPr>
          <w:p>
            <w:pPr>
              <w:pStyle w:val="9"/>
              <w:tabs>
                <w:tab w:val="left" w:pos="833"/>
                <w:tab w:val="left" w:pos="834"/>
              </w:tabs>
              <w:ind w:left="0"/>
              <w:rPr>
                <w:spacing w:val="-1"/>
                <w:sz w:val="20"/>
              </w:rPr>
            </w:pPr>
          </w:p>
          <w:p>
            <w:pPr>
              <w:pStyle w:val="9"/>
              <w:numPr>
                <w:ilvl w:val="0"/>
                <w:numId w:val="6"/>
              </w:numPr>
              <w:tabs>
                <w:tab w:val="left" w:pos="833"/>
                <w:tab w:val="left" w:pos="834"/>
              </w:tabs>
              <w:ind w:hanging="362"/>
              <w:rPr>
                <w:spacing w:val="-1"/>
                <w:sz w:val="20"/>
              </w:rPr>
            </w:pPr>
            <w:r>
              <w:rPr>
                <w:spacing w:val="-1"/>
                <w:sz w:val="20"/>
              </w:rPr>
              <w:t>Involved in creation and deployment of the application, done with unit testing by writing the MUnit test cases.</w:t>
            </w:r>
          </w:p>
          <w:p>
            <w:pPr>
              <w:pStyle w:val="9"/>
              <w:numPr>
                <w:ilvl w:val="0"/>
                <w:numId w:val="6"/>
              </w:numPr>
              <w:tabs>
                <w:tab w:val="left" w:pos="833"/>
                <w:tab w:val="left" w:pos="834"/>
              </w:tabs>
              <w:ind w:hanging="362"/>
              <w:rPr>
                <w:spacing w:val="-1"/>
                <w:sz w:val="20"/>
              </w:rPr>
            </w:pPr>
            <w:r>
              <w:rPr>
                <w:spacing w:val="-1"/>
                <w:sz w:val="20"/>
              </w:rPr>
              <w:t>Extensively used Mule Components which includes File, Http, AWS, VM, Connector and Transaction Manager.</w:t>
            </w:r>
          </w:p>
          <w:p>
            <w:pPr>
              <w:pStyle w:val="9"/>
              <w:numPr>
                <w:ilvl w:val="0"/>
                <w:numId w:val="6"/>
              </w:numPr>
              <w:tabs>
                <w:tab w:val="left" w:pos="833"/>
                <w:tab w:val="left" w:pos="834"/>
              </w:tabs>
              <w:ind w:hanging="362"/>
              <w:rPr>
                <w:spacing w:val="-1"/>
                <w:sz w:val="20"/>
              </w:rPr>
            </w:pPr>
            <w:r>
              <w:rPr>
                <w:spacing w:val="-1"/>
                <w:sz w:val="20"/>
              </w:rPr>
              <w:t>Experience application integration experience using Mule ESB with connectors, transformations, Routing.</w:t>
            </w:r>
          </w:p>
          <w:p>
            <w:pPr>
              <w:pStyle w:val="9"/>
              <w:numPr>
                <w:ilvl w:val="0"/>
                <w:numId w:val="6"/>
              </w:numPr>
              <w:tabs>
                <w:tab w:val="left" w:pos="833"/>
                <w:tab w:val="left" w:pos="834"/>
              </w:tabs>
              <w:ind w:hanging="362"/>
              <w:rPr>
                <w:sz w:val="20"/>
              </w:rPr>
            </w:pPr>
            <w:r>
              <w:rPr>
                <w:spacing w:val="-1"/>
                <w:sz w:val="20"/>
              </w:rPr>
              <w:t xml:space="preserve">Automating </w:t>
            </w:r>
            <w:r>
              <w:rPr>
                <w:sz w:val="20"/>
              </w:rPr>
              <w:t>the</w:t>
            </w:r>
            <w:r>
              <w:rPr>
                <w:spacing w:val="-1"/>
                <w:sz w:val="20"/>
              </w:rPr>
              <w:t xml:space="preserve"> </w:t>
            </w:r>
            <w:r>
              <w:rPr>
                <w:sz w:val="20"/>
              </w:rPr>
              <w:t>Build</w:t>
            </w:r>
            <w:r>
              <w:rPr>
                <w:spacing w:val="-2"/>
                <w:sz w:val="20"/>
              </w:rPr>
              <w:t xml:space="preserve"> </w:t>
            </w:r>
            <w:r>
              <w:rPr>
                <w:sz w:val="20"/>
              </w:rPr>
              <w:t>process</w:t>
            </w:r>
            <w:r>
              <w:rPr>
                <w:spacing w:val="-8"/>
                <w:sz w:val="20"/>
              </w:rPr>
              <w:t xml:space="preserve"> </w:t>
            </w:r>
            <w:r>
              <w:rPr>
                <w:sz w:val="20"/>
              </w:rPr>
              <w:t>using</w:t>
            </w:r>
            <w:r>
              <w:rPr>
                <w:spacing w:val="-10"/>
                <w:sz w:val="20"/>
              </w:rPr>
              <w:t xml:space="preserve"> </w:t>
            </w:r>
            <w:r>
              <w:rPr>
                <w:sz w:val="20"/>
              </w:rPr>
              <w:t>Git</w:t>
            </w:r>
            <w:r>
              <w:rPr>
                <w:spacing w:val="-17"/>
                <w:sz w:val="20"/>
              </w:rPr>
              <w:t xml:space="preserve"> </w:t>
            </w:r>
            <w:r>
              <w:rPr>
                <w:sz w:val="20"/>
              </w:rPr>
              <w:t>and</w:t>
            </w:r>
            <w:r>
              <w:rPr>
                <w:spacing w:val="-2"/>
                <w:sz w:val="20"/>
              </w:rPr>
              <w:t xml:space="preserve"> </w:t>
            </w:r>
            <w:r>
              <w:rPr>
                <w:sz w:val="20"/>
              </w:rPr>
              <w:t>Maven.</w:t>
            </w:r>
          </w:p>
          <w:p>
            <w:pPr>
              <w:pStyle w:val="9"/>
              <w:numPr>
                <w:ilvl w:val="0"/>
                <w:numId w:val="6"/>
              </w:numPr>
              <w:tabs>
                <w:tab w:val="left" w:pos="833"/>
                <w:tab w:val="left" w:pos="834"/>
              </w:tabs>
              <w:spacing w:before="38"/>
              <w:ind w:hanging="362"/>
              <w:rPr>
                <w:sz w:val="20"/>
              </w:rPr>
            </w:pPr>
            <w:r>
              <w:rPr>
                <w:spacing w:val="-1"/>
                <w:sz w:val="20"/>
              </w:rPr>
              <w:t>Configured</w:t>
            </w:r>
            <w:r>
              <w:rPr>
                <w:spacing w:val="-16"/>
                <w:sz w:val="20"/>
              </w:rPr>
              <w:t xml:space="preserve"> </w:t>
            </w:r>
            <w:r>
              <w:rPr>
                <w:spacing w:val="-1"/>
                <w:sz w:val="20"/>
              </w:rPr>
              <w:t>Git</w:t>
            </w:r>
            <w:r>
              <w:rPr>
                <w:spacing w:val="-17"/>
                <w:sz w:val="20"/>
              </w:rPr>
              <w:t xml:space="preserve"> </w:t>
            </w:r>
            <w:r>
              <w:rPr>
                <w:spacing w:val="-1"/>
                <w:sz w:val="20"/>
              </w:rPr>
              <w:t>with</w:t>
            </w:r>
            <w:r>
              <w:rPr>
                <w:spacing w:val="2"/>
                <w:sz w:val="20"/>
              </w:rPr>
              <w:t xml:space="preserve"> </w:t>
            </w:r>
            <w:r>
              <w:rPr>
                <w:spacing w:val="-1"/>
                <w:sz w:val="20"/>
              </w:rPr>
              <w:t>Jenkins</w:t>
            </w:r>
            <w:r>
              <w:rPr>
                <w:spacing w:val="-5"/>
                <w:sz w:val="20"/>
              </w:rPr>
              <w:t xml:space="preserve"> </w:t>
            </w:r>
            <w:r>
              <w:rPr>
                <w:spacing w:val="-1"/>
                <w:sz w:val="20"/>
              </w:rPr>
              <w:t>and</w:t>
            </w:r>
            <w:r>
              <w:rPr>
                <w:spacing w:val="-2"/>
                <w:sz w:val="20"/>
              </w:rPr>
              <w:t xml:space="preserve"> </w:t>
            </w:r>
            <w:r>
              <w:rPr>
                <w:spacing w:val="-1"/>
                <w:sz w:val="20"/>
              </w:rPr>
              <w:t>schedule</w:t>
            </w:r>
            <w:r>
              <w:rPr>
                <w:spacing w:val="-2"/>
                <w:sz w:val="20"/>
              </w:rPr>
              <w:t xml:space="preserve"> </w:t>
            </w:r>
            <w:r>
              <w:rPr>
                <w:spacing w:val="-1"/>
                <w:sz w:val="20"/>
              </w:rPr>
              <w:t>jobs</w:t>
            </w:r>
            <w:r>
              <w:rPr>
                <w:sz w:val="20"/>
              </w:rPr>
              <w:t xml:space="preserve"> using</w:t>
            </w:r>
            <w:r>
              <w:rPr>
                <w:spacing w:val="-9"/>
                <w:sz w:val="20"/>
              </w:rPr>
              <w:t xml:space="preserve"> </w:t>
            </w:r>
            <w:r>
              <w:rPr>
                <w:sz w:val="20"/>
              </w:rPr>
              <w:t>Poll</w:t>
            </w:r>
            <w:r>
              <w:rPr>
                <w:spacing w:val="-10"/>
                <w:sz w:val="20"/>
              </w:rPr>
              <w:t xml:space="preserve"> </w:t>
            </w:r>
            <w:r>
              <w:rPr>
                <w:sz w:val="20"/>
              </w:rPr>
              <w:t>SCM</w:t>
            </w:r>
            <w:r>
              <w:rPr>
                <w:spacing w:val="-2"/>
                <w:sz w:val="20"/>
              </w:rPr>
              <w:t xml:space="preserve"> </w:t>
            </w:r>
            <w:r>
              <w:rPr>
                <w:sz w:val="20"/>
              </w:rPr>
              <w:t>option.</w:t>
            </w:r>
          </w:p>
          <w:p>
            <w:pPr>
              <w:pStyle w:val="9"/>
              <w:numPr>
                <w:ilvl w:val="0"/>
                <w:numId w:val="6"/>
              </w:numPr>
              <w:tabs>
                <w:tab w:val="left" w:pos="833"/>
                <w:tab w:val="left" w:pos="834"/>
              </w:tabs>
              <w:spacing w:before="34" w:line="278" w:lineRule="auto"/>
              <w:ind w:right="333"/>
              <w:rPr>
                <w:sz w:val="20"/>
              </w:rPr>
            </w:pPr>
            <w:r>
              <w:rPr>
                <w:sz w:val="20"/>
              </w:rPr>
              <w:t>Integrated GitHub into Jenkins to automate the code check-out process</w:t>
            </w:r>
            <w:r>
              <w:rPr>
                <w:spacing w:val="1"/>
                <w:sz w:val="20"/>
              </w:rPr>
              <w:t xml:space="preserve"> </w:t>
            </w:r>
            <w:r>
              <w:rPr>
                <w:sz w:val="20"/>
              </w:rPr>
              <w:t>Creating CI/CD pipelines by integrating with Git, Github, Maven, Jenkins,</w:t>
            </w:r>
            <w:r>
              <w:rPr>
                <w:spacing w:val="-43"/>
                <w:sz w:val="20"/>
              </w:rPr>
              <w:t xml:space="preserve"> </w:t>
            </w:r>
            <w:r>
              <w:rPr>
                <w:sz w:val="20"/>
              </w:rPr>
              <w:t>SonarQube,</w:t>
            </w:r>
            <w:r>
              <w:rPr>
                <w:spacing w:val="-10"/>
                <w:sz w:val="20"/>
              </w:rPr>
              <w:t xml:space="preserve"> </w:t>
            </w:r>
            <w:r>
              <w:rPr>
                <w:sz w:val="20"/>
              </w:rPr>
              <w:t>Cloudhub…etc.</w:t>
            </w:r>
          </w:p>
          <w:p>
            <w:pPr>
              <w:pStyle w:val="9"/>
              <w:numPr>
                <w:ilvl w:val="0"/>
                <w:numId w:val="6"/>
              </w:numPr>
              <w:tabs>
                <w:tab w:val="left" w:pos="833"/>
                <w:tab w:val="left" w:pos="834"/>
              </w:tabs>
              <w:spacing w:before="3"/>
              <w:ind w:hanging="362"/>
              <w:rPr>
                <w:sz w:val="20"/>
              </w:rPr>
            </w:pPr>
            <w:r>
              <w:rPr>
                <w:spacing w:val="-1"/>
                <w:sz w:val="20"/>
              </w:rPr>
              <w:t>Deployed</w:t>
            </w:r>
            <w:r>
              <w:rPr>
                <w:spacing w:val="-2"/>
                <w:sz w:val="20"/>
              </w:rPr>
              <w:t xml:space="preserve"> </w:t>
            </w:r>
            <w:r>
              <w:rPr>
                <w:spacing w:val="-1"/>
                <w:sz w:val="20"/>
              </w:rPr>
              <w:t>the</w:t>
            </w:r>
            <w:r>
              <w:rPr>
                <w:spacing w:val="-11"/>
                <w:sz w:val="20"/>
              </w:rPr>
              <w:t xml:space="preserve"> </w:t>
            </w:r>
            <w:r>
              <w:rPr>
                <w:sz w:val="20"/>
              </w:rPr>
              <w:t>applications</w:t>
            </w:r>
            <w:r>
              <w:rPr>
                <w:spacing w:val="-14"/>
                <w:sz w:val="20"/>
              </w:rPr>
              <w:t xml:space="preserve"> </w:t>
            </w:r>
            <w:r>
              <w:rPr>
                <w:sz w:val="20"/>
              </w:rPr>
              <w:t>with</w:t>
            </w:r>
            <w:r>
              <w:rPr>
                <w:spacing w:val="-2"/>
                <w:sz w:val="20"/>
              </w:rPr>
              <w:t xml:space="preserve"> </w:t>
            </w:r>
            <w:r>
              <w:rPr>
                <w:sz w:val="20"/>
              </w:rPr>
              <w:t>Jenkins</w:t>
            </w:r>
            <w:r>
              <w:rPr>
                <w:spacing w:val="-9"/>
                <w:sz w:val="20"/>
              </w:rPr>
              <w:t xml:space="preserve"> </w:t>
            </w:r>
            <w:r>
              <w:rPr>
                <w:sz w:val="20"/>
              </w:rPr>
              <w:t>into</w:t>
            </w:r>
            <w:r>
              <w:rPr>
                <w:spacing w:val="-3"/>
                <w:sz w:val="20"/>
              </w:rPr>
              <w:t xml:space="preserve"> </w:t>
            </w:r>
            <w:r>
              <w:rPr>
                <w:sz w:val="20"/>
              </w:rPr>
              <w:t>Cloud</w:t>
            </w:r>
            <w:r>
              <w:rPr>
                <w:spacing w:val="-2"/>
                <w:sz w:val="20"/>
              </w:rPr>
              <w:t xml:space="preserve"> </w:t>
            </w:r>
            <w:r>
              <w:rPr>
                <w:sz w:val="20"/>
              </w:rPr>
              <w:t>hub.</w:t>
            </w:r>
          </w:p>
          <w:p>
            <w:pPr>
              <w:pStyle w:val="8"/>
              <w:numPr>
                <w:ilvl w:val="0"/>
                <w:numId w:val="7"/>
              </w:numPr>
              <w:tabs>
                <w:tab w:val="left" w:pos="840"/>
              </w:tabs>
              <w:spacing w:line="269" w:lineRule="exact"/>
              <w:ind w:right="-510"/>
              <w:rPr>
                <w:color w:val="000000"/>
                <w:sz w:val="20"/>
                <w:szCs w:val="20"/>
              </w:rPr>
            </w:pPr>
            <w:r>
              <w:rPr>
                <w:sz w:val="20"/>
                <w:szCs w:val="20"/>
              </w:rPr>
              <w:t>Working with SFTP/FTP Servers to processing files.</w:t>
            </w:r>
          </w:p>
          <w:p>
            <w:pPr>
              <w:pStyle w:val="4"/>
              <w:numPr>
                <w:ilvl w:val="0"/>
                <w:numId w:val="7"/>
              </w:numPr>
              <w:spacing w:before="57"/>
              <w:rPr>
                <w:sz w:val="20"/>
                <w:szCs w:val="20"/>
              </w:rPr>
            </w:pPr>
            <w:r>
              <w:rPr>
                <w:sz w:val="20"/>
                <w:szCs w:val="20"/>
              </w:rPr>
              <w:t>Integrated SonarQube (Code Quality Tool) and BDD Scripts with Jenkins.</w:t>
            </w:r>
          </w:p>
          <w:p>
            <w:pPr>
              <w:pStyle w:val="4"/>
              <w:numPr>
                <w:ilvl w:val="0"/>
                <w:numId w:val="7"/>
              </w:numPr>
              <w:spacing w:before="57"/>
              <w:rPr>
                <w:sz w:val="20"/>
                <w:szCs w:val="20"/>
              </w:rPr>
            </w:pPr>
            <w:r>
              <w:rPr>
                <w:sz w:val="20"/>
                <w:szCs w:val="20"/>
              </w:rPr>
              <w:t>Created Custom log4j using HTTP appender to send Cloudhub logs.</w:t>
            </w:r>
          </w:p>
          <w:p>
            <w:pPr>
              <w:pStyle w:val="9"/>
              <w:numPr>
                <w:numId w:val="0"/>
              </w:numPr>
              <w:tabs>
                <w:tab w:val="left" w:pos="833"/>
                <w:tab w:val="left" w:pos="834"/>
              </w:tabs>
              <w:spacing w:before="3"/>
              <w:ind w:left="471" w:leftChars="0"/>
              <w:rPr>
                <w:sz w:val="20"/>
              </w:rPr>
            </w:pPr>
          </w:p>
        </w:tc>
      </w:tr>
    </w:tbl>
    <w:p>
      <w:pPr>
        <w:rPr>
          <w:sz w:val="20"/>
        </w:rPr>
        <w:sectPr>
          <w:headerReference r:id="rId4" w:type="default"/>
          <w:footerReference r:id="rId5" w:type="default"/>
          <w:pgSz w:w="12240" w:h="15840"/>
          <w:pgMar w:top="1280" w:right="1100" w:bottom="1080" w:left="840" w:header="0" w:footer="889" w:gutter="0"/>
          <w:pgNumType w:start="3"/>
          <w:cols w:space="720" w:num="1"/>
        </w:sectPr>
      </w:pPr>
    </w:p>
    <w:tbl>
      <w:tblPr>
        <w:tblStyle w:val="3"/>
        <w:tblW w:w="0" w:type="auto"/>
        <w:tblInd w:w="241"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875"/>
        <w:gridCol w:w="2303"/>
        <w:gridCol w:w="1282"/>
        <w:gridCol w:w="351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94" w:hRule="atLeast"/>
        </w:trPr>
        <w:tc>
          <w:tcPr>
            <w:tcW w:w="2875" w:type="dxa"/>
          </w:tcPr>
          <w:p>
            <w:pPr>
              <w:pStyle w:val="9"/>
              <w:spacing w:before="2"/>
              <w:ind w:left="0"/>
              <w:rPr>
                <w:b/>
                <w:sz w:val="17"/>
              </w:rPr>
            </w:pPr>
          </w:p>
          <w:p>
            <w:pPr>
              <w:pStyle w:val="9"/>
              <w:ind w:left="122"/>
              <w:rPr>
                <w:rFonts w:hint="default"/>
                <w:sz w:val="20"/>
                <w:lang w:val="en-US"/>
              </w:rPr>
            </w:pPr>
            <w:r>
              <w:rPr>
                <w:color w:val="000080"/>
                <w:sz w:val="20"/>
              </w:rPr>
              <w:t>Project</w:t>
            </w:r>
            <w:r>
              <w:rPr>
                <w:color w:val="000080"/>
                <w:spacing w:val="-2"/>
                <w:sz w:val="20"/>
              </w:rPr>
              <w:t xml:space="preserve"> </w:t>
            </w:r>
            <w:r>
              <w:rPr>
                <w:color w:val="000080"/>
                <w:sz w:val="20"/>
              </w:rPr>
              <w:t>#</w:t>
            </w:r>
            <w:r>
              <w:rPr>
                <w:rFonts w:hint="default"/>
                <w:color w:val="000080"/>
                <w:sz w:val="20"/>
                <w:lang w:val="en-US"/>
              </w:rPr>
              <w:t>3</w:t>
            </w:r>
          </w:p>
        </w:tc>
        <w:tc>
          <w:tcPr>
            <w:tcW w:w="2303" w:type="dxa"/>
          </w:tcPr>
          <w:p>
            <w:pPr>
              <w:pStyle w:val="9"/>
              <w:spacing w:line="233" w:lineRule="exact"/>
              <w:rPr>
                <w:rFonts w:hint="default"/>
                <w:sz w:val="20"/>
                <w:lang w:val="en-US"/>
              </w:rPr>
            </w:pPr>
            <w:r>
              <w:rPr>
                <w:rFonts w:hint="default"/>
                <w:sz w:val="20"/>
                <w:lang w:val="en-US"/>
              </w:rPr>
              <w:t>ICP</w:t>
            </w:r>
          </w:p>
        </w:tc>
        <w:tc>
          <w:tcPr>
            <w:tcW w:w="1282" w:type="dxa"/>
          </w:tcPr>
          <w:p>
            <w:pPr>
              <w:pStyle w:val="9"/>
              <w:spacing w:line="229" w:lineRule="exact"/>
              <w:ind w:left="116"/>
              <w:rPr>
                <w:rFonts w:hint="default"/>
                <w:color w:val="000000"/>
                <w:sz w:val="20"/>
                <w:lang w:val="en-US"/>
              </w:rPr>
            </w:pPr>
            <w:r>
              <w:rPr>
                <w:color w:val="000080"/>
                <w:sz w:val="20"/>
              </w:rPr>
              <w:t>Client:</w:t>
            </w:r>
            <w:r>
              <w:rPr>
                <w:color w:val="000080"/>
                <w:spacing w:val="6"/>
                <w:sz w:val="20"/>
              </w:rPr>
              <w:t xml:space="preserve"> </w:t>
            </w:r>
            <w:r>
              <w:rPr>
                <w:rFonts w:hint="default"/>
                <w:color w:val="000080"/>
                <w:spacing w:val="6"/>
                <w:sz w:val="20"/>
                <w:lang w:val="en-US"/>
              </w:rPr>
              <w:t>ICP</w:t>
            </w:r>
          </w:p>
        </w:tc>
        <w:tc>
          <w:tcPr>
            <w:tcW w:w="3518" w:type="dxa"/>
          </w:tcPr>
          <w:p>
            <w:pPr>
              <w:pStyle w:val="9"/>
              <w:spacing w:line="229" w:lineRule="exact"/>
              <w:ind w:left="116"/>
              <w:rPr>
                <w:sz w:val="20"/>
              </w:rPr>
            </w:pPr>
            <w:r>
              <w:rPr>
                <w:sz w:val="20"/>
              </w:rPr>
              <w:t>Duration: Dec 2021 – Aug 2022</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203" w:hRule="atLeast"/>
        </w:trPr>
        <w:tc>
          <w:tcPr>
            <w:tcW w:w="2875" w:type="dxa"/>
          </w:tcPr>
          <w:p>
            <w:pPr>
              <w:pStyle w:val="9"/>
              <w:spacing w:before="2"/>
              <w:ind w:left="0"/>
              <w:rPr>
                <w:b/>
                <w:sz w:val="17"/>
              </w:rPr>
            </w:pPr>
          </w:p>
          <w:p>
            <w:pPr>
              <w:pStyle w:val="9"/>
              <w:ind w:left="122"/>
              <w:rPr>
                <w:sz w:val="20"/>
              </w:rPr>
            </w:pPr>
            <w:r>
              <w:rPr>
                <w:color w:val="000080"/>
                <w:spacing w:val="-1"/>
                <w:sz w:val="20"/>
              </w:rPr>
              <w:t>Project</w:t>
            </w:r>
            <w:r>
              <w:rPr>
                <w:color w:val="000080"/>
                <w:spacing w:val="-11"/>
                <w:sz w:val="20"/>
              </w:rPr>
              <w:t xml:space="preserve"> </w:t>
            </w:r>
            <w:r>
              <w:rPr>
                <w:color w:val="000080"/>
                <w:sz w:val="20"/>
              </w:rPr>
              <w:t>Abstract:</w:t>
            </w:r>
          </w:p>
        </w:tc>
        <w:tc>
          <w:tcPr>
            <w:tcW w:w="7103" w:type="dxa"/>
            <w:gridSpan w:val="3"/>
          </w:tcPr>
          <w:p>
            <w:pPr>
              <w:pStyle w:val="4"/>
              <w:spacing w:before="47" w:line="280" w:lineRule="auto"/>
              <w:ind w:right="202" w:firstLine="100" w:firstLineChars="50"/>
              <w:jc w:val="both"/>
            </w:pPr>
            <w:r>
              <w:rPr>
                <w:color w:val="202024"/>
              </w:rPr>
              <w:t>The project entails the development and implementation of a robust Mule 4 integration platform to facilitate seamless data exchange and process automation across various insurance systems, including policy management, claims processing, underwriting, and customer relationship management (CRM). By integrating disparate systems and orchestrating data flows, our solution will empower [Company Name] to achieve greater agility, scalability, and competitiveness in the insurance market.</w:t>
            </w:r>
          </w:p>
          <w:p>
            <w:pPr>
              <w:pStyle w:val="9"/>
              <w:rPr>
                <w:sz w:val="20"/>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04" w:hRule="atLeast"/>
        </w:trPr>
        <w:tc>
          <w:tcPr>
            <w:tcW w:w="2875" w:type="dxa"/>
          </w:tcPr>
          <w:p>
            <w:pPr>
              <w:pStyle w:val="9"/>
              <w:spacing w:before="7"/>
              <w:ind w:left="0"/>
              <w:rPr>
                <w:b/>
                <w:sz w:val="17"/>
              </w:rPr>
            </w:pPr>
          </w:p>
          <w:p>
            <w:pPr>
              <w:pStyle w:val="9"/>
              <w:ind w:left="122"/>
              <w:rPr>
                <w:sz w:val="20"/>
              </w:rPr>
            </w:pPr>
            <w:r>
              <w:rPr>
                <w:color w:val="000080"/>
                <w:sz w:val="20"/>
              </w:rPr>
              <w:t>Tools</w:t>
            </w:r>
            <w:r>
              <w:rPr>
                <w:color w:val="000080"/>
                <w:spacing w:val="-7"/>
                <w:sz w:val="20"/>
              </w:rPr>
              <w:t xml:space="preserve"> </w:t>
            </w:r>
            <w:r>
              <w:rPr>
                <w:color w:val="000080"/>
                <w:sz w:val="20"/>
              </w:rPr>
              <w:t>&amp;</w:t>
            </w:r>
            <w:r>
              <w:rPr>
                <w:color w:val="000080"/>
                <w:spacing w:val="-8"/>
                <w:sz w:val="20"/>
              </w:rPr>
              <w:t xml:space="preserve"> </w:t>
            </w:r>
            <w:r>
              <w:rPr>
                <w:color w:val="000080"/>
                <w:sz w:val="20"/>
              </w:rPr>
              <w:t>Technology</w:t>
            </w:r>
          </w:p>
        </w:tc>
        <w:tc>
          <w:tcPr>
            <w:tcW w:w="7103" w:type="dxa"/>
            <w:gridSpan w:val="3"/>
          </w:tcPr>
          <w:p>
            <w:pPr>
              <w:pStyle w:val="9"/>
              <w:spacing w:line="238" w:lineRule="exact"/>
              <w:rPr>
                <w:sz w:val="20"/>
              </w:rPr>
            </w:pPr>
            <w:r>
              <w:rPr>
                <w:spacing w:val="-1"/>
                <w:sz w:val="20"/>
              </w:rPr>
              <w:t>Any</w:t>
            </w:r>
            <w:r>
              <w:rPr>
                <w:spacing w:val="-3"/>
                <w:sz w:val="20"/>
              </w:rPr>
              <w:t xml:space="preserve"> </w:t>
            </w:r>
            <w:r>
              <w:rPr>
                <w:spacing w:val="-1"/>
                <w:sz w:val="20"/>
              </w:rPr>
              <w:t>point</w:t>
            </w:r>
            <w:r>
              <w:rPr>
                <w:spacing w:val="-11"/>
                <w:sz w:val="20"/>
              </w:rPr>
              <w:t xml:space="preserve"> </w:t>
            </w:r>
            <w:r>
              <w:rPr>
                <w:spacing w:val="-1"/>
                <w:sz w:val="20"/>
              </w:rPr>
              <w:t>Studio,</w:t>
            </w:r>
            <w:r>
              <w:rPr>
                <w:sz w:val="20"/>
              </w:rPr>
              <w:t xml:space="preserve"> </w:t>
            </w:r>
            <w:r>
              <w:rPr>
                <w:spacing w:val="-1"/>
                <w:sz w:val="20"/>
              </w:rPr>
              <w:t>Any</w:t>
            </w:r>
            <w:r>
              <w:rPr>
                <w:spacing w:val="3"/>
                <w:sz w:val="20"/>
              </w:rPr>
              <w:t xml:space="preserve"> </w:t>
            </w:r>
            <w:r>
              <w:rPr>
                <w:spacing w:val="-1"/>
                <w:sz w:val="20"/>
              </w:rPr>
              <w:t>point</w:t>
            </w:r>
            <w:r>
              <w:rPr>
                <w:spacing w:val="-11"/>
                <w:sz w:val="20"/>
              </w:rPr>
              <w:t xml:space="preserve"> </w:t>
            </w:r>
            <w:r>
              <w:rPr>
                <w:spacing w:val="-1"/>
                <w:sz w:val="20"/>
              </w:rPr>
              <w:t>platform</w:t>
            </w:r>
            <w:r>
              <w:rPr>
                <w:spacing w:val="-5"/>
                <w:sz w:val="20"/>
              </w:rPr>
              <w:t xml:space="preserve"> </w:t>
            </w:r>
            <w:r>
              <w:rPr>
                <w:spacing w:val="-1"/>
                <w:sz w:val="20"/>
              </w:rPr>
              <w:t>Gitlab,</w:t>
            </w:r>
            <w:r>
              <w:rPr>
                <w:spacing w:val="2"/>
                <w:sz w:val="20"/>
              </w:rPr>
              <w:t xml:space="preserve"> </w:t>
            </w:r>
            <w:r>
              <w:rPr>
                <w:sz w:val="20"/>
              </w:rPr>
              <w:t>Jenkins,</w:t>
            </w:r>
            <w:r>
              <w:rPr>
                <w:spacing w:val="-4"/>
                <w:sz w:val="20"/>
              </w:rPr>
              <w:t xml:space="preserve"> </w:t>
            </w:r>
            <w:r>
              <w:rPr>
                <w:sz w:val="20"/>
              </w:rPr>
              <w:t>Maven.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398" w:hRule="atLeast"/>
        </w:trPr>
        <w:tc>
          <w:tcPr>
            <w:tcW w:w="2875" w:type="dxa"/>
          </w:tcPr>
          <w:p>
            <w:pPr>
              <w:pStyle w:val="9"/>
              <w:spacing w:before="7"/>
              <w:ind w:left="0"/>
              <w:rPr>
                <w:b/>
                <w:sz w:val="17"/>
              </w:rPr>
            </w:pPr>
          </w:p>
          <w:p>
            <w:pPr>
              <w:pStyle w:val="9"/>
              <w:spacing w:before="1"/>
              <w:ind w:left="122"/>
              <w:rPr>
                <w:sz w:val="20"/>
              </w:rPr>
            </w:pPr>
            <w:r>
              <w:rPr>
                <w:color w:val="000080"/>
                <w:spacing w:val="-1"/>
                <w:sz w:val="20"/>
              </w:rPr>
              <w:t>Role</w:t>
            </w:r>
            <w:r>
              <w:rPr>
                <w:color w:val="000080"/>
                <w:spacing w:val="-11"/>
                <w:sz w:val="20"/>
              </w:rPr>
              <w:t xml:space="preserve"> </w:t>
            </w:r>
            <w:r>
              <w:rPr>
                <w:color w:val="000080"/>
                <w:spacing w:val="-1"/>
                <w:sz w:val="20"/>
              </w:rPr>
              <w:t>&amp;</w:t>
            </w:r>
            <w:r>
              <w:rPr>
                <w:color w:val="000080"/>
                <w:spacing w:val="-10"/>
                <w:sz w:val="20"/>
              </w:rPr>
              <w:t xml:space="preserve"> </w:t>
            </w:r>
            <w:r>
              <w:rPr>
                <w:color w:val="000080"/>
                <w:spacing w:val="-1"/>
                <w:sz w:val="20"/>
              </w:rPr>
              <w:t>Responsibilities</w:t>
            </w:r>
          </w:p>
        </w:tc>
        <w:tc>
          <w:tcPr>
            <w:tcW w:w="7103" w:type="dxa"/>
            <w:gridSpan w:val="3"/>
          </w:tcPr>
          <w:p>
            <w:pPr>
              <w:pStyle w:val="4"/>
              <w:numPr>
                <w:ilvl w:val="0"/>
                <w:numId w:val="4"/>
              </w:numPr>
              <w:spacing w:before="151" w:line="242" w:lineRule="auto"/>
              <w:ind w:right="1806"/>
            </w:pPr>
            <w:r>
              <w:t>Implemented</w:t>
            </w:r>
            <w:r>
              <w:rPr>
                <w:spacing w:val="2"/>
              </w:rPr>
              <w:t xml:space="preserve"> </w:t>
            </w:r>
            <w:r>
              <w:t>Standard</w:t>
            </w:r>
            <w:r>
              <w:rPr>
                <w:spacing w:val="3"/>
              </w:rPr>
              <w:t xml:space="preserve"> </w:t>
            </w:r>
            <w:r>
              <w:t>guideline</w:t>
            </w:r>
            <w:r>
              <w:rPr>
                <w:spacing w:val="3"/>
              </w:rPr>
              <w:t xml:space="preserve"> </w:t>
            </w:r>
            <w:r>
              <w:t>for</w:t>
            </w:r>
            <w:r>
              <w:rPr>
                <w:spacing w:val="3"/>
              </w:rPr>
              <w:t xml:space="preserve"> </w:t>
            </w:r>
            <w:r>
              <w:t>Integration</w:t>
            </w:r>
            <w:r>
              <w:rPr>
                <w:spacing w:val="2"/>
              </w:rPr>
              <w:t xml:space="preserve"> </w:t>
            </w:r>
            <w:r>
              <w:t>developments</w:t>
            </w:r>
            <w:r>
              <w:rPr>
                <w:spacing w:val="3"/>
              </w:rPr>
              <w:t xml:space="preserve"> </w:t>
            </w:r>
            <w:r>
              <w:t>by</w:t>
            </w:r>
            <w:r>
              <w:rPr>
                <w:spacing w:val="3"/>
              </w:rPr>
              <w:t xml:space="preserve"> </w:t>
            </w:r>
            <w:r>
              <w:t>Flows,</w:t>
            </w:r>
            <w:r>
              <w:rPr>
                <w:spacing w:val="3"/>
              </w:rPr>
              <w:t xml:space="preserve"> </w:t>
            </w:r>
            <w:r>
              <w:t>Sub</w:t>
            </w:r>
            <w:r>
              <w:rPr>
                <w:spacing w:val="3"/>
              </w:rPr>
              <w:t xml:space="preserve"> </w:t>
            </w:r>
            <w:r>
              <w:t>flows,</w:t>
            </w:r>
            <w:r>
              <w:rPr>
                <w:spacing w:val="1"/>
              </w:rPr>
              <w:t xml:space="preserve"> </w:t>
            </w:r>
            <w:r>
              <w:t>global</w:t>
            </w:r>
            <w:r>
              <w:rPr>
                <w:spacing w:val="2"/>
              </w:rPr>
              <w:t xml:space="preserve"> </w:t>
            </w:r>
            <w:r>
              <w:t>configurations,</w:t>
            </w:r>
            <w:r>
              <w:rPr>
                <w:spacing w:val="3"/>
              </w:rPr>
              <w:t xml:space="preserve"> </w:t>
            </w:r>
            <w:r>
              <w:t>global</w:t>
            </w:r>
            <w:r>
              <w:rPr>
                <w:spacing w:val="3"/>
              </w:rPr>
              <w:t xml:space="preserve"> </w:t>
            </w:r>
            <w:r>
              <w:t>exception</w:t>
            </w:r>
            <w:r>
              <w:rPr>
                <w:spacing w:val="3"/>
              </w:rPr>
              <w:t xml:space="preserve"> </w:t>
            </w:r>
            <w:r>
              <w:t>handling</w:t>
            </w:r>
            <w:r>
              <w:rPr>
                <w:spacing w:val="3"/>
              </w:rPr>
              <w:t xml:space="preserve"> </w:t>
            </w:r>
            <w:r>
              <w:t>strategy</w:t>
            </w:r>
            <w:r>
              <w:rPr>
                <w:spacing w:val="3"/>
              </w:rPr>
              <w:t xml:space="preserve"> </w:t>
            </w:r>
            <w:r>
              <w:t>and</w:t>
            </w:r>
            <w:r>
              <w:rPr>
                <w:spacing w:val="3"/>
              </w:rPr>
              <w:t xml:space="preserve"> </w:t>
            </w:r>
            <w:r>
              <w:t>property</w:t>
            </w:r>
            <w:r>
              <w:rPr>
                <w:spacing w:val="2"/>
              </w:rPr>
              <w:t xml:space="preserve"> </w:t>
            </w:r>
            <w:r>
              <w:t>placeholders.</w:t>
            </w:r>
          </w:p>
          <w:p>
            <w:pPr>
              <w:pStyle w:val="4"/>
              <w:numPr>
                <w:ilvl w:val="0"/>
                <w:numId w:val="4"/>
              </w:numPr>
              <w:spacing w:before="30"/>
            </w:pPr>
            <w:r>
              <w:t>Used</w:t>
            </w:r>
            <w:r>
              <w:rPr>
                <w:spacing w:val="2"/>
              </w:rPr>
              <w:t xml:space="preserve"> </w:t>
            </w:r>
            <w:r>
              <w:rPr>
                <w:spacing w:val="2"/>
                <w:lang w:val="en-US"/>
              </w:rPr>
              <w:t>Data Base</w:t>
            </w:r>
            <w:r>
              <w:rPr>
                <w:spacing w:val="2"/>
              </w:rPr>
              <w:t xml:space="preserve"> </w:t>
            </w:r>
            <w:r>
              <w:t>Connectors</w:t>
            </w:r>
            <w:r>
              <w:rPr>
                <w:spacing w:val="3"/>
              </w:rPr>
              <w:t xml:space="preserve"> </w:t>
            </w:r>
            <w:r>
              <w:t>to</w:t>
            </w:r>
            <w:r>
              <w:rPr>
                <w:spacing w:val="3"/>
              </w:rPr>
              <w:t xml:space="preserve"> </w:t>
            </w:r>
            <w:r>
              <w:t>connect</w:t>
            </w:r>
            <w:r>
              <w:rPr>
                <w:spacing w:val="2"/>
              </w:rPr>
              <w:t xml:space="preserve"> </w:t>
            </w:r>
            <w:r>
              <w:t>with</w:t>
            </w:r>
            <w:r>
              <w:rPr>
                <w:spacing w:val="3"/>
              </w:rPr>
              <w:t xml:space="preserve"> </w:t>
            </w:r>
            <w:r>
              <w:t>respective</w:t>
            </w:r>
            <w:r>
              <w:rPr>
                <w:spacing w:val="2"/>
              </w:rPr>
              <w:t xml:space="preserve"> </w:t>
            </w:r>
            <w:r>
              <w:t>systems</w:t>
            </w:r>
            <w:r>
              <w:rPr>
                <w:spacing w:val="3"/>
              </w:rPr>
              <w:t xml:space="preserve"> </w:t>
            </w:r>
            <w:r>
              <w:t>using</w:t>
            </w:r>
            <w:r>
              <w:rPr>
                <w:spacing w:val="3"/>
              </w:rPr>
              <w:t xml:space="preserve"> </w:t>
            </w:r>
            <w:r>
              <w:t>Mule</w:t>
            </w:r>
            <w:r>
              <w:rPr>
                <w:spacing w:val="2"/>
              </w:rPr>
              <w:t xml:space="preserve"> </w:t>
            </w:r>
            <w:r>
              <w:t>ESB.</w:t>
            </w:r>
          </w:p>
          <w:p>
            <w:pPr>
              <w:pStyle w:val="4"/>
              <w:numPr>
                <w:ilvl w:val="0"/>
                <w:numId w:val="4"/>
              </w:numPr>
              <w:spacing w:before="31"/>
            </w:pPr>
            <w:r>
              <w:t>Deployment</w:t>
            </w:r>
            <w:r>
              <w:rPr>
                <w:spacing w:val="2"/>
              </w:rPr>
              <w:t xml:space="preserve"> </w:t>
            </w:r>
            <w:r>
              <w:t>and</w:t>
            </w:r>
            <w:r>
              <w:rPr>
                <w:spacing w:val="3"/>
              </w:rPr>
              <w:t xml:space="preserve"> </w:t>
            </w:r>
            <w:r>
              <w:t>configuration</w:t>
            </w:r>
            <w:r>
              <w:rPr>
                <w:spacing w:val="3"/>
              </w:rPr>
              <w:t xml:space="preserve"> </w:t>
            </w:r>
            <w:r>
              <w:t>in</w:t>
            </w:r>
            <w:r>
              <w:rPr>
                <w:spacing w:val="3"/>
              </w:rPr>
              <w:t xml:space="preserve"> </w:t>
            </w:r>
            <w:r>
              <w:t>cloud</w:t>
            </w:r>
            <w:r>
              <w:rPr>
                <w:spacing w:val="3"/>
              </w:rPr>
              <w:t xml:space="preserve"> </w:t>
            </w:r>
            <w:r>
              <w:t>Hub.</w:t>
            </w:r>
          </w:p>
          <w:p>
            <w:pPr>
              <w:pStyle w:val="4"/>
              <w:numPr>
                <w:ilvl w:val="0"/>
                <w:numId w:val="4"/>
              </w:numPr>
              <w:spacing w:before="32" w:line="265" w:lineRule="exact"/>
            </w:pPr>
            <w:r>
              <w:t>Experience</w:t>
            </w:r>
            <w:r>
              <w:rPr>
                <w:spacing w:val="3"/>
              </w:rPr>
              <w:t xml:space="preserve"> </w:t>
            </w:r>
            <w:r>
              <w:t>in</w:t>
            </w:r>
            <w:r>
              <w:rPr>
                <w:spacing w:val="3"/>
              </w:rPr>
              <w:t xml:space="preserve"> </w:t>
            </w:r>
            <w:r>
              <w:t>checking</w:t>
            </w:r>
            <w:r>
              <w:rPr>
                <w:spacing w:val="3"/>
              </w:rPr>
              <w:t xml:space="preserve"> </w:t>
            </w:r>
            <w:r>
              <w:t>the</w:t>
            </w:r>
            <w:r>
              <w:rPr>
                <w:spacing w:val="3"/>
              </w:rPr>
              <w:t xml:space="preserve"> </w:t>
            </w:r>
            <w:r>
              <w:t>Server</w:t>
            </w:r>
            <w:r>
              <w:rPr>
                <w:spacing w:val="3"/>
              </w:rPr>
              <w:t xml:space="preserve"> </w:t>
            </w:r>
            <w:r>
              <w:t>status,</w:t>
            </w:r>
            <w:r>
              <w:rPr>
                <w:spacing w:val="3"/>
              </w:rPr>
              <w:t xml:space="preserve"> </w:t>
            </w:r>
            <w:r>
              <w:t>memory</w:t>
            </w:r>
            <w:r>
              <w:rPr>
                <w:spacing w:val="4"/>
              </w:rPr>
              <w:t xml:space="preserve"> </w:t>
            </w:r>
            <w:r>
              <w:t>usage</w:t>
            </w:r>
            <w:r>
              <w:rPr>
                <w:spacing w:val="3"/>
              </w:rPr>
              <w:t xml:space="preserve"> </w:t>
            </w:r>
            <w:r>
              <w:t>of</w:t>
            </w:r>
            <w:r>
              <w:rPr>
                <w:spacing w:val="3"/>
              </w:rPr>
              <w:t xml:space="preserve"> </w:t>
            </w:r>
            <w:r>
              <w:t>threshold</w:t>
            </w:r>
            <w:r>
              <w:rPr>
                <w:spacing w:val="3"/>
              </w:rPr>
              <w:t xml:space="preserve"> </w:t>
            </w:r>
            <w:r>
              <w:t>storage</w:t>
            </w:r>
            <w:r>
              <w:rPr>
                <w:spacing w:val="3"/>
              </w:rPr>
              <w:t xml:space="preserve"> </w:t>
            </w:r>
            <w:r>
              <w:t>of</w:t>
            </w:r>
            <w:r>
              <w:rPr>
                <w:spacing w:val="3"/>
              </w:rPr>
              <w:t xml:space="preserve"> </w:t>
            </w:r>
            <w:r>
              <w:t>servers.</w:t>
            </w:r>
          </w:p>
          <w:p>
            <w:pPr>
              <w:pStyle w:val="4"/>
              <w:numPr>
                <w:ilvl w:val="0"/>
                <w:numId w:val="4"/>
              </w:numPr>
              <w:spacing w:line="261" w:lineRule="exact"/>
            </w:pPr>
            <w:r>
              <w:t>Checking</w:t>
            </w:r>
            <w:r>
              <w:rPr>
                <w:spacing w:val="3"/>
              </w:rPr>
              <w:t xml:space="preserve"> </w:t>
            </w:r>
            <w:r>
              <w:t>the</w:t>
            </w:r>
            <w:r>
              <w:rPr>
                <w:spacing w:val="3"/>
              </w:rPr>
              <w:t xml:space="preserve"> </w:t>
            </w:r>
            <w:r>
              <w:t>history</w:t>
            </w:r>
            <w:r>
              <w:rPr>
                <w:spacing w:val="4"/>
              </w:rPr>
              <w:t xml:space="preserve"> </w:t>
            </w:r>
            <w:r>
              <w:t>of</w:t>
            </w:r>
            <w:r>
              <w:rPr>
                <w:spacing w:val="3"/>
              </w:rPr>
              <w:t xml:space="preserve"> </w:t>
            </w:r>
            <w:r>
              <w:t>transactions</w:t>
            </w:r>
            <w:r>
              <w:rPr>
                <w:spacing w:val="4"/>
              </w:rPr>
              <w:t xml:space="preserve"> </w:t>
            </w:r>
            <w:r>
              <w:t>and</w:t>
            </w:r>
            <w:r>
              <w:rPr>
                <w:spacing w:val="3"/>
              </w:rPr>
              <w:t xml:space="preserve"> </w:t>
            </w:r>
            <w:r>
              <w:t>finding</w:t>
            </w:r>
            <w:r>
              <w:rPr>
                <w:spacing w:val="4"/>
              </w:rPr>
              <w:t xml:space="preserve"> </w:t>
            </w:r>
            <w:r>
              <w:t>message</w:t>
            </w:r>
            <w:r>
              <w:rPr>
                <w:spacing w:val="3"/>
              </w:rPr>
              <w:t xml:space="preserve"> </w:t>
            </w:r>
            <w:r>
              <w:t>ID</w:t>
            </w:r>
            <w:r>
              <w:rPr>
                <w:spacing w:val="3"/>
              </w:rPr>
              <w:t xml:space="preserve"> </w:t>
            </w:r>
            <w:r>
              <w:t>of</w:t>
            </w:r>
            <w:r>
              <w:rPr>
                <w:spacing w:val="4"/>
              </w:rPr>
              <w:t xml:space="preserve"> </w:t>
            </w:r>
            <w:r>
              <w:t>applications.</w:t>
            </w:r>
          </w:p>
          <w:p>
            <w:pPr>
              <w:pStyle w:val="4"/>
              <w:numPr>
                <w:ilvl w:val="0"/>
                <w:numId w:val="4"/>
              </w:numPr>
              <w:spacing w:line="261" w:lineRule="exact"/>
            </w:pPr>
            <w:r>
              <w:t>Checking</w:t>
            </w:r>
            <w:r>
              <w:rPr>
                <w:spacing w:val="3"/>
              </w:rPr>
              <w:t xml:space="preserve"> </w:t>
            </w:r>
            <w:r>
              <w:t>the</w:t>
            </w:r>
            <w:r>
              <w:rPr>
                <w:spacing w:val="4"/>
              </w:rPr>
              <w:t xml:space="preserve"> </w:t>
            </w:r>
            <w:r>
              <w:t>runtime</w:t>
            </w:r>
            <w:r>
              <w:rPr>
                <w:spacing w:val="3"/>
              </w:rPr>
              <w:t xml:space="preserve"> </w:t>
            </w:r>
            <w:r>
              <w:t>manager</w:t>
            </w:r>
            <w:r>
              <w:rPr>
                <w:spacing w:val="4"/>
              </w:rPr>
              <w:t xml:space="preserve"> </w:t>
            </w:r>
            <w:r>
              <w:t>logs</w:t>
            </w:r>
            <w:r>
              <w:rPr>
                <w:spacing w:val="4"/>
              </w:rPr>
              <w:t xml:space="preserve"> </w:t>
            </w:r>
            <w:r>
              <w:t>of</w:t>
            </w:r>
            <w:r>
              <w:rPr>
                <w:spacing w:val="3"/>
              </w:rPr>
              <w:t xml:space="preserve"> </w:t>
            </w:r>
            <w:r>
              <w:t>cloud</w:t>
            </w:r>
            <w:r>
              <w:rPr>
                <w:spacing w:val="4"/>
              </w:rPr>
              <w:t xml:space="preserve"> </w:t>
            </w:r>
            <w:r>
              <w:t>applications.</w:t>
            </w:r>
          </w:p>
          <w:p>
            <w:pPr>
              <w:pStyle w:val="4"/>
              <w:numPr>
                <w:ilvl w:val="0"/>
                <w:numId w:val="4"/>
              </w:numPr>
              <w:spacing w:line="242" w:lineRule="auto"/>
            </w:pPr>
            <w:r>
              <w:t>Identify,</w:t>
            </w:r>
            <w:r>
              <w:rPr>
                <w:spacing w:val="46"/>
              </w:rPr>
              <w:t xml:space="preserve"> </w:t>
            </w:r>
            <w:r>
              <w:t>analyze</w:t>
            </w:r>
            <w:r>
              <w:rPr>
                <w:spacing w:val="47"/>
              </w:rPr>
              <w:t xml:space="preserve"> </w:t>
            </w:r>
            <w:r>
              <w:t>and</w:t>
            </w:r>
            <w:r>
              <w:rPr>
                <w:spacing w:val="46"/>
              </w:rPr>
              <w:t xml:space="preserve"> </w:t>
            </w:r>
            <w:r>
              <w:t>develop</w:t>
            </w:r>
            <w:r>
              <w:rPr>
                <w:spacing w:val="47"/>
              </w:rPr>
              <w:t xml:space="preserve"> </w:t>
            </w:r>
            <w:r>
              <w:t>interfaces</w:t>
            </w:r>
            <w:r>
              <w:rPr>
                <w:spacing w:val="46"/>
              </w:rPr>
              <w:t xml:space="preserve"> </w:t>
            </w:r>
            <w:r>
              <w:t>and</w:t>
            </w:r>
            <w:r>
              <w:rPr>
                <w:spacing w:val="31"/>
              </w:rPr>
              <w:t xml:space="preserve"> </w:t>
            </w:r>
            <w:r>
              <w:t>integration</w:t>
            </w:r>
            <w:r>
              <w:rPr>
                <w:spacing w:val="32"/>
              </w:rPr>
              <w:t xml:space="preserve"> </w:t>
            </w:r>
            <w:r>
              <w:t>flows</w:t>
            </w:r>
            <w:r>
              <w:rPr>
                <w:spacing w:val="31"/>
              </w:rPr>
              <w:t xml:space="preserve"> </w:t>
            </w:r>
            <w:r>
              <w:t>using</w:t>
            </w:r>
            <w:r>
              <w:rPr>
                <w:spacing w:val="31"/>
              </w:rPr>
              <w:t xml:space="preserve"> </w:t>
            </w:r>
            <w:r>
              <w:t>Mule</w:t>
            </w:r>
            <w:r>
              <w:rPr>
                <w:spacing w:val="31"/>
              </w:rPr>
              <w:t xml:space="preserve"> </w:t>
            </w:r>
            <w:r>
              <w:t>ESB</w:t>
            </w:r>
            <w:r>
              <w:rPr>
                <w:spacing w:val="31"/>
              </w:rPr>
              <w:t xml:space="preserve"> </w:t>
            </w:r>
            <w:r>
              <w:t>Good</w:t>
            </w:r>
            <w:r>
              <w:rPr>
                <w:spacing w:val="32"/>
              </w:rPr>
              <w:t xml:space="preserve"> </w:t>
            </w:r>
            <w:r>
              <w:t>experience</w:t>
            </w:r>
            <w:r>
              <w:rPr>
                <w:spacing w:val="31"/>
              </w:rPr>
              <w:t xml:space="preserve"> </w:t>
            </w:r>
            <w:r>
              <w:t>in</w:t>
            </w:r>
            <w:r>
              <w:rPr>
                <w:spacing w:val="31"/>
              </w:rPr>
              <w:t xml:space="preserve"> </w:t>
            </w:r>
            <w:r>
              <w:t>Any</w:t>
            </w:r>
            <w:r>
              <w:rPr>
                <w:spacing w:val="1"/>
              </w:rPr>
              <w:t xml:space="preserve"> </w:t>
            </w:r>
            <w:r>
              <w:t>point Studio for MuleSoft application code</w:t>
            </w:r>
            <w:r>
              <w:rPr>
                <w:spacing w:val="1"/>
              </w:rPr>
              <w:t xml:space="preserve"> </w:t>
            </w:r>
            <w:r>
              <w:t>level.</w:t>
            </w:r>
          </w:p>
          <w:p>
            <w:pPr>
              <w:pStyle w:val="4"/>
              <w:numPr>
                <w:ilvl w:val="0"/>
                <w:numId w:val="4"/>
              </w:numPr>
              <w:spacing w:line="242" w:lineRule="auto"/>
            </w:pPr>
            <w:r>
              <w:t>Checking</w:t>
            </w:r>
            <w:r>
              <w:rPr>
                <w:spacing w:val="3"/>
              </w:rPr>
              <w:t xml:space="preserve"> </w:t>
            </w:r>
            <w:r>
              <w:t>the</w:t>
            </w:r>
            <w:r>
              <w:rPr>
                <w:spacing w:val="3"/>
              </w:rPr>
              <w:t xml:space="preserve"> </w:t>
            </w:r>
            <w:r>
              <w:t>transactions</w:t>
            </w:r>
            <w:r>
              <w:rPr>
                <w:spacing w:val="4"/>
              </w:rPr>
              <w:t xml:space="preserve"> </w:t>
            </w:r>
            <w:r>
              <w:t>and</w:t>
            </w:r>
            <w:r>
              <w:rPr>
                <w:spacing w:val="3"/>
              </w:rPr>
              <w:t xml:space="preserve"> </w:t>
            </w:r>
            <w:r>
              <w:t>message</w:t>
            </w:r>
            <w:r>
              <w:rPr>
                <w:spacing w:val="4"/>
              </w:rPr>
              <w:t xml:space="preserve"> </w:t>
            </w:r>
            <w:r>
              <w:t>Id</w:t>
            </w:r>
            <w:r>
              <w:rPr>
                <w:spacing w:val="3"/>
              </w:rPr>
              <w:t xml:space="preserve"> </w:t>
            </w:r>
            <w:r>
              <w:t>of</w:t>
            </w:r>
            <w:r>
              <w:rPr>
                <w:spacing w:val="3"/>
              </w:rPr>
              <w:t xml:space="preserve"> </w:t>
            </w:r>
            <w:r>
              <w:t>the</w:t>
            </w:r>
            <w:r>
              <w:rPr>
                <w:spacing w:val="4"/>
              </w:rPr>
              <w:t xml:space="preserve"> </w:t>
            </w:r>
            <w:r>
              <w:t>applications.</w:t>
            </w:r>
          </w:p>
          <w:p>
            <w:pPr>
              <w:pStyle w:val="9"/>
              <w:numPr>
                <w:numId w:val="0"/>
              </w:numPr>
              <w:tabs>
                <w:tab w:val="left" w:pos="832"/>
                <w:tab w:val="left" w:pos="833"/>
              </w:tabs>
              <w:spacing w:before="4"/>
              <w:ind w:left="471" w:leftChars="0"/>
              <w:rPr>
                <w:sz w:val="20"/>
              </w:rPr>
            </w:pPr>
          </w:p>
        </w:tc>
      </w:tr>
    </w:tbl>
    <w:p>
      <w:pPr>
        <w:pStyle w:val="4"/>
        <w:rPr>
          <w:b/>
          <w:sz w:val="14"/>
        </w:rPr>
      </w:pPr>
    </w:p>
    <w:tbl>
      <w:tblPr>
        <w:tblStyle w:val="3"/>
        <w:tblW w:w="0" w:type="auto"/>
        <w:tblInd w:w="241"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862"/>
        <w:gridCol w:w="1725"/>
        <w:gridCol w:w="1417"/>
        <w:gridCol w:w="391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13" w:hRule="atLeast"/>
        </w:trPr>
        <w:tc>
          <w:tcPr>
            <w:tcW w:w="2862" w:type="dxa"/>
          </w:tcPr>
          <w:p>
            <w:pPr>
              <w:pStyle w:val="9"/>
              <w:spacing w:before="1"/>
              <w:ind w:left="0"/>
              <w:rPr>
                <w:b/>
                <w:sz w:val="20"/>
              </w:rPr>
            </w:pPr>
          </w:p>
          <w:p>
            <w:pPr>
              <w:pStyle w:val="9"/>
              <w:spacing w:before="1"/>
              <w:ind w:left="122"/>
              <w:rPr>
                <w:rFonts w:hint="default"/>
                <w:sz w:val="20"/>
                <w:lang w:val="en-US"/>
              </w:rPr>
            </w:pPr>
            <w:r>
              <w:rPr>
                <w:color w:val="000080"/>
                <w:sz w:val="20"/>
              </w:rPr>
              <w:t>Project</w:t>
            </w:r>
            <w:r>
              <w:rPr>
                <w:color w:val="000080"/>
                <w:spacing w:val="-2"/>
                <w:sz w:val="20"/>
              </w:rPr>
              <w:t xml:space="preserve"> </w:t>
            </w:r>
            <w:r>
              <w:rPr>
                <w:color w:val="000080"/>
                <w:sz w:val="20"/>
              </w:rPr>
              <w:t>#</w:t>
            </w:r>
            <w:r>
              <w:rPr>
                <w:rFonts w:hint="default"/>
                <w:color w:val="000080"/>
                <w:sz w:val="20"/>
                <w:lang w:val="en-US"/>
              </w:rPr>
              <w:t>4</w:t>
            </w:r>
          </w:p>
        </w:tc>
        <w:tc>
          <w:tcPr>
            <w:tcW w:w="1725" w:type="dxa"/>
          </w:tcPr>
          <w:p>
            <w:pPr>
              <w:pStyle w:val="9"/>
              <w:spacing w:before="1"/>
              <w:rPr>
                <w:sz w:val="20"/>
              </w:rPr>
            </w:pPr>
            <w:r>
              <w:rPr>
                <w:sz w:val="20"/>
              </w:rPr>
              <w:t>S</w:t>
            </w:r>
            <w:r>
              <w:rPr>
                <w:spacing w:val="-4"/>
                <w:sz w:val="20"/>
              </w:rPr>
              <w:t xml:space="preserve"> </w:t>
            </w:r>
            <w:r>
              <w:rPr>
                <w:sz w:val="20"/>
              </w:rPr>
              <w:t>G</w:t>
            </w:r>
            <w:r>
              <w:rPr>
                <w:spacing w:val="6"/>
                <w:sz w:val="20"/>
              </w:rPr>
              <w:t xml:space="preserve"> </w:t>
            </w:r>
            <w:r>
              <w:rPr>
                <w:sz w:val="20"/>
              </w:rPr>
              <w:t>N</w:t>
            </w:r>
          </w:p>
        </w:tc>
        <w:tc>
          <w:tcPr>
            <w:tcW w:w="1417" w:type="dxa"/>
          </w:tcPr>
          <w:p>
            <w:pPr>
              <w:pStyle w:val="9"/>
              <w:spacing w:before="1"/>
              <w:ind w:left="121"/>
              <w:rPr>
                <w:sz w:val="20"/>
              </w:rPr>
            </w:pPr>
            <w:r>
              <w:rPr>
                <w:color w:val="000080"/>
                <w:sz w:val="20"/>
              </w:rPr>
              <w:t>Client:</w:t>
            </w:r>
            <w:r>
              <w:rPr>
                <w:color w:val="000080"/>
                <w:spacing w:val="6"/>
                <w:sz w:val="20"/>
              </w:rPr>
              <w:t xml:space="preserve"> </w:t>
            </w:r>
            <w:r>
              <w:rPr>
                <w:sz w:val="20"/>
              </w:rPr>
              <w:t>SGN</w:t>
            </w:r>
          </w:p>
        </w:tc>
        <w:tc>
          <w:tcPr>
            <w:tcW w:w="3913" w:type="dxa"/>
          </w:tcPr>
          <w:p>
            <w:pPr>
              <w:pStyle w:val="9"/>
              <w:spacing w:before="1"/>
              <w:ind w:left="121"/>
              <w:rPr>
                <w:sz w:val="20"/>
              </w:rPr>
            </w:pPr>
            <w:r>
              <w:rPr>
                <w:sz w:val="20"/>
              </w:rPr>
              <w:t>Duration: August 20</w:t>
            </w:r>
            <w:r>
              <w:rPr>
                <w:rFonts w:hint="default"/>
                <w:sz w:val="20"/>
                <w:lang w:val="en-US"/>
              </w:rPr>
              <w:t>19</w:t>
            </w:r>
            <w:r>
              <w:rPr>
                <w:sz w:val="20"/>
              </w:rPr>
              <w:t xml:space="preserve"> – December 2021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978" w:hRule="atLeast"/>
        </w:trPr>
        <w:tc>
          <w:tcPr>
            <w:tcW w:w="2862" w:type="dxa"/>
          </w:tcPr>
          <w:p>
            <w:pPr>
              <w:pStyle w:val="9"/>
              <w:spacing w:before="2"/>
              <w:ind w:left="0"/>
              <w:rPr>
                <w:b/>
                <w:sz w:val="20"/>
              </w:rPr>
            </w:pPr>
          </w:p>
          <w:p>
            <w:pPr>
              <w:pStyle w:val="9"/>
              <w:ind w:left="122"/>
              <w:rPr>
                <w:sz w:val="20"/>
              </w:rPr>
            </w:pPr>
            <w:r>
              <w:rPr>
                <w:color w:val="000080"/>
                <w:spacing w:val="-1"/>
                <w:sz w:val="20"/>
              </w:rPr>
              <w:t>Project</w:t>
            </w:r>
            <w:r>
              <w:rPr>
                <w:color w:val="000080"/>
                <w:spacing w:val="-11"/>
                <w:sz w:val="20"/>
              </w:rPr>
              <w:t xml:space="preserve"> </w:t>
            </w:r>
            <w:r>
              <w:rPr>
                <w:color w:val="000080"/>
                <w:sz w:val="20"/>
              </w:rPr>
              <w:t>Abstract:</w:t>
            </w:r>
          </w:p>
        </w:tc>
        <w:tc>
          <w:tcPr>
            <w:tcW w:w="7055" w:type="dxa"/>
            <w:gridSpan w:val="3"/>
          </w:tcPr>
          <w:p>
            <w:pPr>
              <w:pStyle w:val="9"/>
              <w:spacing w:before="3" w:line="237" w:lineRule="auto"/>
              <w:ind w:right="55"/>
              <w:rPr>
                <w:sz w:val="20"/>
              </w:rPr>
            </w:pPr>
            <w:r>
              <w:rPr>
                <w:sz w:val="20"/>
              </w:rPr>
              <w:t>SGN is providing gas services all over London and Scotland. SGN have multiple</w:t>
            </w:r>
            <w:r>
              <w:rPr>
                <w:spacing w:val="1"/>
                <w:sz w:val="20"/>
              </w:rPr>
              <w:t xml:space="preserve"> </w:t>
            </w:r>
            <w:r>
              <w:rPr>
                <w:sz w:val="20"/>
              </w:rPr>
              <w:t>services</w:t>
            </w:r>
            <w:r>
              <w:rPr>
                <w:spacing w:val="-1"/>
                <w:sz w:val="20"/>
              </w:rPr>
              <w:t xml:space="preserve"> </w:t>
            </w:r>
            <w:r>
              <w:rPr>
                <w:sz w:val="20"/>
              </w:rPr>
              <w:t>like</w:t>
            </w:r>
            <w:r>
              <w:rPr>
                <w:spacing w:val="-4"/>
                <w:sz w:val="20"/>
              </w:rPr>
              <w:t xml:space="preserve"> </w:t>
            </w:r>
            <w:r>
              <w:rPr>
                <w:sz w:val="20"/>
              </w:rPr>
              <w:t>new</w:t>
            </w:r>
            <w:r>
              <w:rPr>
                <w:spacing w:val="-3"/>
                <w:sz w:val="20"/>
              </w:rPr>
              <w:t xml:space="preserve"> </w:t>
            </w:r>
            <w:r>
              <w:rPr>
                <w:sz w:val="20"/>
              </w:rPr>
              <w:t>gas</w:t>
            </w:r>
            <w:r>
              <w:rPr>
                <w:spacing w:val="-6"/>
                <w:sz w:val="20"/>
              </w:rPr>
              <w:t xml:space="preserve"> </w:t>
            </w:r>
            <w:r>
              <w:rPr>
                <w:sz w:val="20"/>
              </w:rPr>
              <w:t>connection /Gas</w:t>
            </w:r>
            <w:r>
              <w:rPr>
                <w:spacing w:val="-2"/>
                <w:sz w:val="20"/>
              </w:rPr>
              <w:t xml:space="preserve"> </w:t>
            </w:r>
            <w:r>
              <w:rPr>
                <w:sz w:val="20"/>
              </w:rPr>
              <w:t>disconnection,</w:t>
            </w:r>
            <w:r>
              <w:rPr>
                <w:spacing w:val="-5"/>
                <w:sz w:val="20"/>
              </w:rPr>
              <w:t xml:space="preserve"> </w:t>
            </w:r>
            <w:r>
              <w:rPr>
                <w:sz w:val="20"/>
              </w:rPr>
              <w:t>Emergency service</w:t>
            </w:r>
            <w:r>
              <w:rPr>
                <w:spacing w:val="-3"/>
                <w:sz w:val="20"/>
              </w:rPr>
              <w:t xml:space="preserve"> </w:t>
            </w:r>
            <w:r>
              <w:rPr>
                <w:sz w:val="20"/>
              </w:rPr>
              <w:t>in</w:t>
            </w:r>
            <w:r>
              <w:rPr>
                <w:spacing w:val="-3"/>
                <w:sz w:val="20"/>
              </w:rPr>
              <w:t xml:space="preserve"> </w:t>
            </w:r>
            <w:r>
              <w:rPr>
                <w:sz w:val="20"/>
              </w:rPr>
              <w:t>case</w:t>
            </w:r>
            <w:r>
              <w:rPr>
                <w:spacing w:val="-3"/>
                <w:sz w:val="20"/>
              </w:rPr>
              <w:t xml:space="preserve"> </w:t>
            </w:r>
            <w:r>
              <w:rPr>
                <w:sz w:val="20"/>
              </w:rPr>
              <w:t>of</w:t>
            </w:r>
            <w:r>
              <w:rPr>
                <w:spacing w:val="-43"/>
                <w:sz w:val="20"/>
              </w:rPr>
              <w:t xml:space="preserve"> </w:t>
            </w:r>
            <w:r>
              <w:rPr>
                <w:spacing w:val="-1"/>
                <w:sz w:val="20"/>
              </w:rPr>
              <w:t>gas</w:t>
            </w:r>
            <w:r>
              <w:rPr>
                <w:spacing w:val="-10"/>
                <w:sz w:val="20"/>
              </w:rPr>
              <w:t xml:space="preserve"> </w:t>
            </w:r>
            <w:r>
              <w:rPr>
                <w:spacing w:val="-1"/>
                <w:sz w:val="20"/>
              </w:rPr>
              <w:t>leakage or hardware</w:t>
            </w:r>
            <w:r>
              <w:rPr>
                <w:spacing w:val="-6"/>
                <w:sz w:val="20"/>
              </w:rPr>
              <w:t xml:space="preserve"> </w:t>
            </w:r>
            <w:r>
              <w:rPr>
                <w:sz w:val="20"/>
              </w:rPr>
              <w:t>store</w:t>
            </w:r>
            <w:r>
              <w:rPr>
                <w:spacing w:val="-2"/>
                <w:sz w:val="20"/>
              </w:rPr>
              <w:t xml:space="preserve"> </w:t>
            </w:r>
            <w:r>
              <w:rPr>
                <w:sz w:val="20"/>
              </w:rPr>
              <w:t>management</w:t>
            </w:r>
            <w:r>
              <w:rPr>
                <w:spacing w:val="-12"/>
                <w:sz w:val="20"/>
              </w:rPr>
              <w:t xml:space="preserve"> </w:t>
            </w:r>
            <w:r>
              <w:rPr>
                <w:sz w:val="20"/>
              </w:rPr>
              <w:t>etc.</w:t>
            </w:r>
            <w:r>
              <w:rPr>
                <w:spacing w:val="-5"/>
                <w:sz w:val="20"/>
              </w:rPr>
              <w:t xml:space="preserve"> </w:t>
            </w:r>
            <w:r>
              <w:rPr>
                <w:sz w:val="20"/>
              </w:rPr>
              <w:t>SGN</w:t>
            </w:r>
            <w:r>
              <w:rPr>
                <w:spacing w:val="-11"/>
                <w:sz w:val="20"/>
              </w:rPr>
              <w:t xml:space="preserve"> </w:t>
            </w:r>
            <w:r>
              <w:rPr>
                <w:sz w:val="20"/>
              </w:rPr>
              <w:t>was</w:t>
            </w:r>
            <w:r>
              <w:rPr>
                <w:spacing w:val="-9"/>
                <w:sz w:val="20"/>
              </w:rPr>
              <w:t xml:space="preserve"> </w:t>
            </w:r>
            <w:r>
              <w:rPr>
                <w:sz w:val="20"/>
              </w:rPr>
              <w:t>managing</w:t>
            </w:r>
            <w:r>
              <w:rPr>
                <w:spacing w:val="-6"/>
                <w:sz w:val="20"/>
              </w:rPr>
              <w:t xml:space="preserve"> </w:t>
            </w:r>
            <w:r>
              <w:rPr>
                <w:sz w:val="20"/>
              </w:rPr>
              <w:t>these</w:t>
            </w:r>
            <w:r>
              <w:rPr>
                <w:spacing w:val="-2"/>
                <w:sz w:val="20"/>
              </w:rPr>
              <w:t xml:space="preserve"> </w:t>
            </w:r>
            <w:r>
              <w:rPr>
                <w:sz w:val="20"/>
              </w:rPr>
              <w:t>services</w:t>
            </w:r>
          </w:p>
          <w:p>
            <w:pPr>
              <w:pStyle w:val="9"/>
              <w:spacing w:line="230" w:lineRule="exact"/>
              <w:rPr>
                <w:sz w:val="20"/>
              </w:rPr>
            </w:pPr>
            <w:r>
              <w:rPr>
                <w:spacing w:val="-1"/>
                <w:sz w:val="20"/>
              </w:rPr>
              <w:t>within</w:t>
            </w:r>
            <w:r>
              <w:rPr>
                <w:spacing w:val="-2"/>
                <w:sz w:val="20"/>
              </w:rPr>
              <w:t xml:space="preserve"> </w:t>
            </w:r>
            <w:r>
              <w:rPr>
                <w:spacing w:val="-1"/>
                <w:sz w:val="20"/>
              </w:rPr>
              <w:t>Maximo</w:t>
            </w:r>
            <w:r>
              <w:rPr>
                <w:spacing w:val="-3"/>
                <w:sz w:val="20"/>
              </w:rPr>
              <w:t xml:space="preserve"> </w:t>
            </w:r>
            <w:r>
              <w:rPr>
                <w:spacing w:val="-1"/>
                <w:sz w:val="20"/>
              </w:rPr>
              <w:t>(FO)</w:t>
            </w:r>
            <w:r>
              <w:rPr>
                <w:spacing w:val="-10"/>
                <w:sz w:val="20"/>
              </w:rPr>
              <w:t xml:space="preserve"> </w:t>
            </w:r>
            <w:r>
              <w:rPr>
                <w:spacing w:val="-1"/>
                <w:sz w:val="20"/>
              </w:rPr>
              <w:t>and</w:t>
            </w:r>
            <w:r>
              <w:rPr>
                <w:spacing w:val="-3"/>
                <w:sz w:val="20"/>
              </w:rPr>
              <w:t xml:space="preserve"> </w:t>
            </w:r>
            <w:r>
              <w:rPr>
                <w:spacing w:val="-1"/>
                <w:sz w:val="20"/>
              </w:rPr>
              <w:t>external</w:t>
            </w:r>
            <w:r>
              <w:rPr>
                <w:spacing w:val="-10"/>
                <w:sz w:val="20"/>
              </w:rPr>
              <w:t xml:space="preserve"> </w:t>
            </w:r>
            <w:r>
              <w:rPr>
                <w:sz w:val="20"/>
              </w:rPr>
              <w:t>system</w:t>
            </w:r>
            <w:r>
              <w:rPr>
                <w:spacing w:val="-9"/>
                <w:sz w:val="20"/>
              </w:rPr>
              <w:t xml:space="preserve"> </w:t>
            </w:r>
            <w:r>
              <w:rPr>
                <w:sz w:val="20"/>
              </w:rPr>
              <w:t>like</w:t>
            </w:r>
            <w:r>
              <w:rPr>
                <w:spacing w:val="-2"/>
                <w:sz w:val="20"/>
              </w:rPr>
              <w:t xml:space="preserve"> </w:t>
            </w:r>
            <w:r>
              <w:rPr>
                <w:sz w:val="20"/>
              </w:rPr>
              <w:t>NG,</w:t>
            </w:r>
            <w:r>
              <w:rPr>
                <w:spacing w:val="-5"/>
                <w:sz w:val="20"/>
              </w:rPr>
              <w:t xml:space="preserve"> </w:t>
            </w:r>
            <w:r>
              <w:rPr>
                <w:sz w:val="20"/>
              </w:rPr>
              <w:t>MRPS,</w:t>
            </w:r>
            <w:r>
              <w:rPr>
                <w:spacing w:val="2"/>
                <w:sz w:val="20"/>
              </w:rPr>
              <w:t xml:space="preserve"> </w:t>
            </w:r>
            <w:r>
              <w:rPr>
                <w:sz w:val="20"/>
              </w:rPr>
              <w:t>click</w:t>
            </w:r>
            <w:r>
              <w:rPr>
                <w:spacing w:val="-3"/>
                <w:sz w:val="20"/>
              </w:rPr>
              <w:t xml:space="preserve"> </w:t>
            </w:r>
            <w:r>
              <w:rPr>
                <w:sz w:val="20"/>
              </w:rPr>
              <w:t>etc .</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36" w:hRule="atLeast"/>
        </w:trPr>
        <w:tc>
          <w:tcPr>
            <w:tcW w:w="2862" w:type="dxa"/>
          </w:tcPr>
          <w:p>
            <w:pPr>
              <w:pStyle w:val="9"/>
              <w:ind w:left="0" w:leftChars="0" w:firstLine="200" w:firstLineChars="100"/>
              <w:rPr>
                <w:color w:val="000080"/>
                <w:sz w:val="20"/>
              </w:rPr>
            </w:pPr>
          </w:p>
          <w:p>
            <w:pPr>
              <w:pStyle w:val="9"/>
              <w:rPr>
                <w:sz w:val="20"/>
              </w:rPr>
            </w:pPr>
            <w:r>
              <w:rPr>
                <w:color w:val="000080"/>
                <w:sz w:val="20"/>
              </w:rPr>
              <w:t>Tools</w:t>
            </w:r>
            <w:r>
              <w:rPr>
                <w:color w:val="000080"/>
                <w:spacing w:val="-7"/>
                <w:sz w:val="20"/>
              </w:rPr>
              <w:t xml:space="preserve"> </w:t>
            </w:r>
            <w:r>
              <w:rPr>
                <w:color w:val="000080"/>
                <w:sz w:val="20"/>
              </w:rPr>
              <w:t>&amp;</w:t>
            </w:r>
            <w:r>
              <w:rPr>
                <w:color w:val="000080"/>
                <w:spacing w:val="-8"/>
                <w:sz w:val="20"/>
              </w:rPr>
              <w:t xml:space="preserve"> </w:t>
            </w:r>
            <w:r>
              <w:rPr>
                <w:color w:val="000080"/>
                <w:sz w:val="20"/>
              </w:rPr>
              <w:t>Technology</w:t>
            </w:r>
          </w:p>
        </w:tc>
        <w:tc>
          <w:tcPr>
            <w:tcW w:w="7055" w:type="dxa"/>
            <w:gridSpan w:val="3"/>
          </w:tcPr>
          <w:p>
            <w:pPr>
              <w:pStyle w:val="9"/>
              <w:spacing w:before="1"/>
              <w:rPr>
                <w:sz w:val="20"/>
              </w:rPr>
            </w:pPr>
            <w:r>
              <w:rPr>
                <w:spacing w:val="-1"/>
                <w:sz w:val="20"/>
              </w:rPr>
              <w:t>Any</w:t>
            </w:r>
            <w:r>
              <w:rPr>
                <w:spacing w:val="-3"/>
                <w:sz w:val="20"/>
              </w:rPr>
              <w:t xml:space="preserve"> </w:t>
            </w:r>
            <w:r>
              <w:rPr>
                <w:spacing w:val="-1"/>
                <w:sz w:val="20"/>
              </w:rPr>
              <w:t>point</w:t>
            </w:r>
            <w:r>
              <w:rPr>
                <w:spacing w:val="-11"/>
                <w:sz w:val="20"/>
              </w:rPr>
              <w:t xml:space="preserve"> </w:t>
            </w:r>
            <w:r>
              <w:rPr>
                <w:spacing w:val="-1"/>
                <w:sz w:val="20"/>
              </w:rPr>
              <w:t>Studio,</w:t>
            </w:r>
            <w:r>
              <w:rPr>
                <w:sz w:val="20"/>
              </w:rPr>
              <w:t xml:space="preserve"> </w:t>
            </w:r>
            <w:r>
              <w:rPr>
                <w:spacing w:val="-1"/>
                <w:sz w:val="20"/>
              </w:rPr>
              <w:t>Any</w:t>
            </w:r>
            <w:r>
              <w:rPr>
                <w:spacing w:val="3"/>
                <w:sz w:val="20"/>
              </w:rPr>
              <w:t xml:space="preserve"> </w:t>
            </w:r>
            <w:r>
              <w:rPr>
                <w:spacing w:val="-1"/>
                <w:sz w:val="20"/>
              </w:rPr>
              <w:t>point</w:t>
            </w:r>
            <w:r>
              <w:rPr>
                <w:spacing w:val="-11"/>
                <w:sz w:val="20"/>
              </w:rPr>
              <w:t xml:space="preserve"> </w:t>
            </w:r>
            <w:r>
              <w:rPr>
                <w:spacing w:val="-1"/>
                <w:sz w:val="20"/>
              </w:rPr>
              <w:t>platform</w:t>
            </w:r>
            <w:r>
              <w:rPr>
                <w:spacing w:val="-5"/>
                <w:sz w:val="20"/>
              </w:rPr>
              <w:t xml:space="preserve"> </w:t>
            </w:r>
            <w:r>
              <w:rPr>
                <w:spacing w:val="-1"/>
                <w:sz w:val="20"/>
              </w:rPr>
              <w:t>Gitlab,</w:t>
            </w:r>
            <w:r>
              <w:rPr>
                <w:spacing w:val="2"/>
                <w:sz w:val="20"/>
              </w:rPr>
              <w:t xml:space="preserve"> </w:t>
            </w:r>
            <w:r>
              <w:rPr>
                <w:sz w:val="20"/>
              </w:rPr>
              <w:t>Jenkins,</w:t>
            </w:r>
            <w:r>
              <w:rPr>
                <w:spacing w:val="-4"/>
                <w:sz w:val="20"/>
              </w:rPr>
              <w:t xml:space="preserve"> </w:t>
            </w:r>
            <w:r>
              <w:rPr>
                <w:sz w:val="20"/>
              </w:rPr>
              <w:t>Maven.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867" w:hRule="atLeast"/>
        </w:trPr>
        <w:tc>
          <w:tcPr>
            <w:tcW w:w="2862" w:type="dxa"/>
          </w:tcPr>
          <w:p>
            <w:pPr>
              <w:pStyle w:val="9"/>
              <w:spacing w:before="9"/>
              <w:ind w:left="0"/>
              <w:rPr>
                <w:b/>
                <w:sz w:val="19"/>
              </w:rPr>
            </w:pPr>
          </w:p>
          <w:p>
            <w:pPr>
              <w:pStyle w:val="9"/>
              <w:spacing w:before="1"/>
              <w:ind w:left="122"/>
              <w:rPr>
                <w:sz w:val="20"/>
              </w:rPr>
            </w:pPr>
            <w:r>
              <w:rPr>
                <w:color w:val="000080"/>
                <w:spacing w:val="-1"/>
                <w:sz w:val="20"/>
              </w:rPr>
              <w:t>Role</w:t>
            </w:r>
            <w:r>
              <w:rPr>
                <w:color w:val="000080"/>
                <w:spacing w:val="-11"/>
                <w:sz w:val="20"/>
              </w:rPr>
              <w:t xml:space="preserve"> </w:t>
            </w:r>
            <w:r>
              <w:rPr>
                <w:color w:val="000080"/>
                <w:spacing w:val="-1"/>
                <w:sz w:val="20"/>
              </w:rPr>
              <w:t>&amp;</w:t>
            </w:r>
            <w:r>
              <w:rPr>
                <w:color w:val="000080"/>
                <w:spacing w:val="-10"/>
                <w:sz w:val="20"/>
              </w:rPr>
              <w:t xml:space="preserve"> </w:t>
            </w:r>
            <w:r>
              <w:rPr>
                <w:color w:val="000080"/>
                <w:spacing w:val="-1"/>
                <w:sz w:val="20"/>
              </w:rPr>
              <w:t>Responsibilities</w:t>
            </w:r>
          </w:p>
        </w:tc>
        <w:tc>
          <w:tcPr>
            <w:tcW w:w="7055" w:type="dxa"/>
            <w:gridSpan w:val="3"/>
          </w:tcPr>
          <w:p>
            <w:pPr>
              <w:pStyle w:val="9"/>
              <w:spacing w:before="10"/>
              <w:ind w:left="0"/>
              <w:rPr>
                <w:b/>
              </w:rPr>
            </w:pPr>
          </w:p>
          <w:p>
            <w:pPr>
              <w:pStyle w:val="9"/>
              <w:numPr>
                <w:ilvl w:val="0"/>
                <w:numId w:val="7"/>
              </w:numPr>
              <w:tabs>
                <w:tab w:val="left" w:pos="832"/>
                <w:tab w:val="left" w:pos="833"/>
              </w:tabs>
              <w:spacing w:line="252" w:lineRule="exact"/>
              <w:rPr>
                <w:sz w:val="20"/>
              </w:rPr>
            </w:pPr>
            <w:r>
              <w:rPr>
                <w:sz w:val="20"/>
              </w:rPr>
              <w:t>Created</w:t>
            </w:r>
            <w:r>
              <w:rPr>
                <w:spacing w:val="-3"/>
                <w:sz w:val="20"/>
              </w:rPr>
              <w:t xml:space="preserve"> </w:t>
            </w:r>
            <w:r>
              <w:rPr>
                <w:sz w:val="20"/>
              </w:rPr>
              <w:t>Raml’s</w:t>
            </w:r>
            <w:r>
              <w:rPr>
                <w:spacing w:val="-8"/>
                <w:sz w:val="20"/>
              </w:rPr>
              <w:t xml:space="preserve"> </w:t>
            </w:r>
            <w:r>
              <w:rPr>
                <w:sz w:val="20"/>
              </w:rPr>
              <w:t>with</w:t>
            </w:r>
            <w:r>
              <w:rPr>
                <w:spacing w:val="-8"/>
                <w:sz w:val="20"/>
              </w:rPr>
              <w:t xml:space="preserve"> </w:t>
            </w:r>
            <w:r>
              <w:rPr>
                <w:sz w:val="20"/>
              </w:rPr>
              <w:t>multiple</w:t>
            </w:r>
            <w:r>
              <w:rPr>
                <w:spacing w:val="-4"/>
                <w:sz w:val="20"/>
              </w:rPr>
              <w:t xml:space="preserve"> </w:t>
            </w:r>
            <w:r>
              <w:rPr>
                <w:sz w:val="20"/>
              </w:rPr>
              <w:t>resouce</w:t>
            </w:r>
            <w:r>
              <w:rPr>
                <w:spacing w:val="-10"/>
                <w:sz w:val="20"/>
              </w:rPr>
              <w:t xml:space="preserve"> </w:t>
            </w:r>
            <w:r>
              <w:rPr>
                <w:sz w:val="20"/>
              </w:rPr>
              <w:t>paths</w:t>
            </w:r>
            <w:r>
              <w:rPr>
                <w:spacing w:val="-15"/>
                <w:sz w:val="20"/>
              </w:rPr>
              <w:t xml:space="preserve"> </w:t>
            </w:r>
            <w:r>
              <w:rPr>
                <w:sz w:val="20"/>
              </w:rPr>
              <w:t>and</w:t>
            </w:r>
            <w:r>
              <w:rPr>
                <w:spacing w:val="-6"/>
                <w:sz w:val="20"/>
              </w:rPr>
              <w:t xml:space="preserve"> </w:t>
            </w:r>
            <w:r>
              <w:rPr>
                <w:sz w:val="20"/>
              </w:rPr>
              <w:t>method.</w:t>
            </w:r>
          </w:p>
          <w:p>
            <w:pPr>
              <w:pStyle w:val="9"/>
              <w:numPr>
                <w:ilvl w:val="0"/>
                <w:numId w:val="7"/>
              </w:numPr>
              <w:tabs>
                <w:tab w:val="left" w:pos="832"/>
                <w:tab w:val="left" w:pos="833"/>
              </w:tabs>
              <w:spacing w:line="252" w:lineRule="exact"/>
              <w:rPr>
                <w:sz w:val="20"/>
              </w:rPr>
            </w:pPr>
            <w:r>
              <w:rPr>
                <w:spacing w:val="-1"/>
                <w:sz w:val="20"/>
              </w:rPr>
              <w:t>Implementing</w:t>
            </w:r>
            <w:r>
              <w:rPr>
                <w:spacing w:val="-10"/>
                <w:sz w:val="20"/>
              </w:rPr>
              <w:t xml:space="preserve"> </w:t>
            </w:r>
            <w:r>
              <w:rPr>
                <w:spacing w:val="-1"/>
                <w:sz w:val="20"/>
              </w:rPr>
              <w:t>the</w:t>
            </w:r>
            <w:r>
              <w:rPr>
                <w:spacing w:val="-7"/>
                <w:sz w:val="20"/>
              </w:rPr>
              <w:t xml:space="preserve"> </w:t>
            </w:r>
            <w:r>
              <w:rPr>
                <w:spacing w:val="-1"/>
                <w:sz w:val="20"/>
              </w:rPr>
              <w:t>error</w:t>
            </w:r>
            <w:r>
              <w:rPr>
                <w:spacing w:val="-5"/>
                <w:sz w:val="20"/>
              </w:rPr>
              <w:t xml:space="preserve"> </w:t>
            </w:r>
            <w:r>
              <w:rPr>
                <w:sz w:val="20"/>
              </w:rPr>
              <w:t>handling</w:t>
            </w:r>
            <w:r>
              <w:rPr>
                <w:spacing w:val="-4"/>
                <w:sz w:val="20"/>
              </w:rPr>
              <w:t xml:space="preserve"> </w:t>
            </w:r>
            <w:r>
              <w:rPr>
                <w:sz w:val="20"/>
              </w:rPr>
              <w:t>to</w:t>
            </w:r>
            <w:r>
              <w:rPr>
                <w:spacing w:val="1"/>
                <w:sz w:val="20"/>
              </w:rPr>
              <w:t xml:space="preserve"> </w:t>
            </w:r>
            <w:r>
              <w:rPr>
                <w:sz w:val="20"/>
              </w:rPr>
              <w:t>handle</w:t>
            </w:r>
            <w:r>
              <w:rPr>
                <w:spacing w:val="-2"/>
                <w:sz w:val="20"/>
              </w:rPr>
              <w:t xml:space="preserve"> </w:t>
            </w:r>
            <w:r>
              <w:rPr>
                <w:sz w:val="20"/>
              </w:rPr>
              <w:t>the</w:t>
            </w:r>
            <w:r>
              <w:rPr>
                <w:spacing w:val="-5"/>
                <w:sz w:val="20"/>
              </w:rPr>
              <w:t xml:space="preserve"> </w:t>
            </w:r>
            <w:r>
              <w:rPr>
                <w:sz w:val="20"/>
              </w:rPr>
              <w:t>errors</w:t>
            </w:r>
            <w:r>
              <w:rPr>
                <w:spacing w:val="-14"/>
                <w:sz w:val="20"/>
              </w:rPr>
              <w:t xml:space="preserve"> </w:t>
            </w:r>
            <w:r>
              <w:rPr>
                <w:sz w:val="20"/>
              </w:rPr>
              <w:t>in</w:t>
            </w:r>
            <w:r>
              <w:rPr>
                <w:spacing w:val="-3"/>
                <w:sz w:val="20"/>
              </w:rPr>
              <w:t xml:space="preserve"> </w:t>
            </w:r>
            <w:r>
              <w:rPr>
                <w:sz w:val="20"/>
              </w:rPr>
              <w:t>flows.</w:t>
            </w:r>
          </w:p>
          <w:p>
            <w:pPr>
              <w:pStyle w:val="9"/>
              <w:numPr>
                <w:ilvl w:val="0"/>
                <w:numId w:val="7"/>
              </w:numPr>
              <w:tabs>
                <w:tab w:val="left" w:pos="832"/>
                <w:tab w:val="left" w:pos="833"/>
              </w:tabs>
              <w:rPr>
                <w:sz w:val="20"/>
              </w:rPr>
            </w:pPr>
            <w:r>
              <w:rPr>
                <w:spacing w:val="-1"/>
                <w:sz w:val="20"/>
              </w:rPr>
              <w:t>Unit</w:t>
            </w:r>
            <w:r>
              <w:rPr>
                <w:spacing w:val="-13"/>
                <w:sz w:val="20"/>
              </w:rPr>
              <w:t xml:space="preserve"> </w:t>
            </w:r>
            <w:r>
              <w:rPr>
                <w:spacing w:val="-1"/>
                <w:sz w:val="20"/>
              </w:rPr>
              <w:t>testing</w:t>
            </w:r>
            <w:r>
              <w:rPr>
                <w:spacing w:val="-7"/>
                <w:sz w:val="20"/>
              </w:rPr>
              <w:t xml:space="preserve"> </w:t>
            </w:r>
            <w:r>
              <w:rPr>
                <w:spacing w:val="-1"/>
                <w:sz w:val="20"/>
              </w:rPr>
              <w:t>and</w:t>
            </w:r>
            <w:r>
              <w:rPr>
                <w:spacing w:val="-3"/>
                <w:sz w:val="20"/>
              </w:rPr>
              <w:t xml:space="preserve"> </w:t>
            </w:r>
            <w:r>
              <w:rPr>
                <w:spacing w:val="-1"/>
                <w:sz w:val="20"/>
              </w:rPr>
              <w:t>Integration</w:t>
            </w:r>
            <w:r>
              <w:rPr>
                <w:spacing w:val="3"/>
                <w:sz w:val="20"/>
              </w:rPr>
              <w:t xml:space="preserve"> </w:t>
            </w:r>
            <w:r>
              <w:rPr>
                <w:spacing w:val="-1"/>
                <w:sz w:val="20"/>
              </w:rPr>
              <w:t>testing</w:t>
            </w:r>
            <w:r>
              <w:rPr>
                <w:spacing w:val="-11"/>
                <w:sz w:val="20"/>
              </w:rPr>
              <w:t xml:space="preserve"> </w:t>
            </w:r>
            <w:r>
              <w:rPr>
                <w:spacing w:val="-1"/>
                <w:sz w:val="20"/>
              </w:rPr>
              <w:t>of</w:t>
            </w:r>
            <w:r>
              <w:rPr>
                <w:spacing w:val="4"/>
                <w:sz w:val="20"/>
              </w:rPr>
              <w:t xml:space="preserve"> </w:t>
            </w:r>
            <w:r>
              <w:rPr>
                <w:spacing w:val="-1"/>
                <w:sz w:val="20"/>
              </w:rPr>
              <w:t>the</w:t>
            </w:r>
            <w:r>
              <w:rPr>
                <w:spacing w:val="-2"/>
                <w:sz w:val="20"/>
              </w:rPr>
              <w:t xml:space="preserve"> </w:t>
            </w:r>
            <w:r>
              <w:rPr>
                <w:sz w:val="20"/>
              </w:rPr>
              <w:t>interfaces.</w:t>
            </w:r>
          </w:p>
          <w:p>
            <w:pPr>
              <w:pStyle w:val="9"/>
              <w:numPr>
                <w:ilvl w:val="0"/>
                <w:numId w:val="7"/>
              </w:numPr>
              <w:tabs>
                <w:tab w:val="left" w:pos="832"/>
                <w:tab w:val="left" w:pos="833"/>
              </w:tabs>
              <w:spacing w:before="5" w:line="252" w:lineRule="exact"/>
              <w:rPr>
                <w:sz w:val="20"/>
              </w:rPr>
            </w:pPr>
            <w:r>
              <w:rPr>
                <w:spacing w:val="-1"/>
                <w:sz w:val="20"/>
              </w:rPr>
              <w:t>Involved in</w:t>
            </w:r>
            <w:r>
              <w:rPr>
                <w:spacing w:val="3"/>
                <w:sz w:val="20"/>
              </w:rPr>
              <w:t xml:space="preserve"> </w:t>
            </w:r>
            <w:r>
              <w:rPr>
                <w:spacing w:val="-1"/>
                <w:sz w:val="20"/>
              </w:rPr>
              <w:t>Api</w:t>
            </w:r>
            <w:r>
              <w:rPr>
                <w:spacing w:val="-9"/>
                <w:sz w:val="20"/>
              </w:rPr>
              <w:t xml:space="preserve"> </w:t>
            </w:r>
            <w:r>
              <w:rPr>
                <w:spacing w:val="-1"/>
                <w:sz w:val="20"/>
              </w:rPr>
              <w:t>development</w:t>
            </w:r>
            <w:r>
              <w:rPr>
                <w:spacing w:val="-10"/>
                <w:sz w:val="20"/>
              </w:rPr>
              <w:t xml:space="preserve"> </w:t>
            </w:r>
            <w:r>
              <w:rPr>
                <w:sz w:val="20"/>
              </w:rPr>
              <w:t>by</w:t>
            </w:r>
            <w:r>
              <w:rPr>
                <w:spacing w:val="-6"/>
                <w:sz w:val="20"/>
              </w:rPr>
              <w:t xml:space="preserve"> </w:t>
            </w:r>
            <w:r>
              <w:rPr>
                <w:sz w:val="20"/>
              </w:rPr>
              <w:t>using</w:t>
            </w:r>
            <w:r>
              <w:rPr>
                <w:spacing w:val="-10"/>
                <w:sz w:val="20"/>
              </w:rPr>
              <w:t xml:space="preserve"> </w:t>
            </w:r>
            <w:r>
              <w:rPr>
                <w:sz w:val="20"/>
              </w:rPr>
              <w:t>RAML</w:t>
            </w:r>
          </w:p>
          <w:p>
            <w:pPr>
              <w:pStyle w:val="9"/>
              <w:numPr>
                <w:ilvl w:val="0"/>
                <w:numId w:val="7"/>
              </w:numPr>
              <w:tabs>
                <w:tab w:val="left" w:pos="832"/>
                <w:tab w:val="left" w:pos="833"/>
              </w:tabs>
              <w:spacing w:line="252" w:lineRule="exact"/>
              <w:rPr>
                <w:sz w:val="20"/>
              </w:rPr>
            </w:pPr>
            <w:r>
              <w:rPr>
                <w:spacing w:val="-1"/>
                <w:sz w:val="20"/>
              </w:rPr>
              <w:t>Developing</w:t>
            </w:r>
            <w:r>
              <w:rPr>
                <w:spacing w:val="-6"/>
                <w:sz w:val="20"/>
              </w:rPr>
              <w:t xml:space="preserve"> </w:t>
            </w:r>
            <w:r>
              <w:rPr>
                <w:spacing w:val="-1"/>
                <w:sz w:val="20"/>
              </w:rPr>
              <w:t>APIs</w:t>
            </w:r>
            <w:r>
              <w:rPr>
                <w:spacing w:val="-4"/>
                <w:sz w:val="20"/>
              </w:rPr>
              <w:t xml:space="preserve"> </w:t>
            </w:r>
            <w:r>
              <w:rPr>
                <w:sz w:val="20"/>
              </w:rPr>
              <w:t>on</w:t>
            </w:r>
            <w:r>
              <w:rPr>
                <w:spacing w:val="-3"/>
                <w:sz w:val="20"/>
              </w:rPr>
              <w:t xml:space="preserve"> </w:t>
            </w:r>
            <w:r>
              <w:rPr>
                <w:sz w:val="20"/>
              </w:rPr>
              <w:t>Any</w:t>
            </w:r>
            <w:r>
              <w:rPr>
                <w:spacing w:val="-8"/>
                <w:sz w:val="20"/>
              </w:rPr>
              <w:t xml:space="preserve"> </w:t>
            </w:r>
            <w:r>
              <w:rPr>
                <w:sz w:val="20"/>
              </w:rPr>
              <w:t>point</w:t>
            </w:r>
            <w:r>
              <w:rPr>
                <w:spacing w:val="-12"/>
                <w:sz w:val="20"/>
              </w:rPr>
              <w:t xml:space="preserve"> </w:t>
            </w:r>
            <w:r>
              <w:rPr>
                <w:sz w:val="20"/>
              </w:rPr>
              <w:t>studio.</w:t>
            </w:r>
          </w:p>
        </w:tc>
      </w:tr>
    </w:tbl>
    <w:p>
      <w:pPr>
        <w:spacing w:line="252" w:lineRule="exact"/>
        <w:rPr>
          <w:sz w:val="20"/>
        </w:rPr>
        <w:sectPr>
          <w:pgSz w:w="12240" w:h="15840"/>
          <w:pgMar w:top="1280" w:right="1100" w:bottom="1080" w:left="840" w:header="0" w:footer="889" w:gutter="0"/>
          <w:cols w:space="720" w:num="1"/>
        </w:sectPr>
      </w:pPr>
    </w:p>
    <w:p>
      <w:pPr>
        <w:rPr>
          <w:sz w:val="2"/>
          <w:szCs w:val="2"/>
        </w:rPr>
      </w:pPr>
    </w:p>
    <w:sectPr>
      <w:pgSz w:w="12240" w:h="15840"/>
      <w:pgMar w:top="1280" w:right="1100" w:bottom="1080" w:left="840" w:header="0" w:footer="889"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14" w:lineRule="auto"/>
    </w:pPr>
    <w:r>
      <mc:AlternateContent>
        <mc:Choice Requires="wps">
          <w:drawing>
            <wp:anchor distT="0" distB="0" distL="0" distR="0" simplePos="0" relativeHeight="251659264" behindDoc="1" locked="0" layoutInCell="1" allowOverlap="1">
              <wp:simplePos x="0" y="0"/>
              <wp:positionH relativeFrom="page">
                <wp:posOffset>6000115</wp:posOffset>
              </wp:positionH>
              <wp:positionV relativeFrom="page">
                <wp:posOffset>9303385</wp:posOffset>
              </wp:positionV>
              <wp:extent cx="689610" cy="165735"/>
              <wp:effectExtent l="0" t="0" r="0" b="0"/>
              <wp:wrapNone/>
              <wp:docPr id="4097" name="Text Box 3"/>
              <wp:cNvGraphicFramePr/>
              <a:graphic xmlns:a="http://schemas.openxmlformats.org/drawingml/2006/main">
                <a:graphicData uri="http://schemas.microsoft.com/office/word/2010/wordprocessingShape">
                  <wps:wsp>
                    <wps:cNvSpPr/>
                    <wps:spPr>
                      <a:xfrm>
                        <a:off x="0" y="0"/>
                        <a:ext cx="689609" cy="165734"/>
                      </a:xfrm>
                      <a:prstGeom prst="rect">
                        <a:avLst/>
                      </a:prstGeom>
                      <a:ln>
                        <a:noFill/>
                      </a:ln>
                    </wps:spPr>
                    <wps:txbx>
                      <w:txbxContent>
                        <w:p>
                          <w:pPr>
                            <w:spacing w:line="245" w:lineRule="exact"/>
                            <w:ind w:left="20"/>
                            <w:rPr>
                              <w:b/>
                            </w:rPr>
                          </w:pPr>
                          <w:r>
                            <w:t>Page</w:t>
                          </w:r>
                          <w:r>
                            <w:rPr>
                              <w:spacing w:val="-15"/>
                            </w:rPr>
                            <w:t xml:space="preserve"> </w:t>
                          </w:r>
                          <w:r>
                            <w:fldChar w:fldCharType="begin"/>
                          </w:r>
                          <w:r>
                            <w:rPr>
                              <w:b/>
                            </w:rPr>
                            <w:instrText xml:space="preserve"> PAGE </w:instrText>
                          </w:r>
                          <w:r>
                            <w:fldChar w:fldCharType="separate"/>
                          </w:r>
                          <w:r>
                            <w:t>1</w:t>
                          </w:r>
                          <w:r>
                            <w:fldChar w:fldCharType="end"/>
                          </w:r>
                          <w:r>
                            <w:rPr>
                              <w:b/>
                              <w:spacing w:val="11"/>
                            </w:rPr>
                            <w:t xml:space="preserve"> </w:t>
                          </w:r>
                          <w:r>
                            <w:t>of</w:t>
                          </w:r>
                          <w:r>
                            <w:rPr>
                              <w:spacing w:val="-1"/>
                            </w:rPr>
                            <w:t xml:space="preserve"> </w:t>
                          </w:r>
                          <w:r>
                            <w:rPr>
                              <w:b/>
                            </w:rPr>
                            <w:t>5</w:t>
                          </w:r>
                        </w:p>
                      </w:txbxContent>
                    </wps:txbx>
                    <wps:bodyPr vert="horz" wrap="square" lIns="0" tIns="0" rIns="0" bIns="0" anchor="t" upright="1">
                      <a:noAutofit/>
                    </wps:bodyPr>
                  </wps:wsp>
                </a:graphicData>
              </a:graphic>
            </wp:anchor>
          </w:drawing>
        </mc:Choice>
        <mc:Fallback>
          <w:pict>
            <v:rect id="Text Box 3" o:spid="_x0000_s1026" o:spt="1" style="position:absolute;left:0pt;margin-left:472.45pt;margin-top:732.55pt;height:13.05pt;width:54.3pt;mso-position-horizontal-relative:page;mso-position-vertical-relative:page;z-index:-251657216;mso-width-relative:page;mso-height-relative:page;" filled="f" stroked="f" coordsize="21600,21600" o:gfxdata="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PLEGlrcAAAADgEAAA8AAAAAAAAAAQAgAAAAIgAA&#10;AGRycy9kb3ducmV2LnhtbFBLAQIUABQAAAAIAIdO4kDiDY3IywEAAJ0DAAAOAAAAAAAAAAEAIAAA&#10;ACsBAABkcnMvZTJvRG9jLnhtbFBLBQYAAAAABgAGAFkBAABoBQAAAAA=&#10;">
              <v:fill on="f" focussize="0,0"/>
              <v:stroke on="f"/>
              <v:imagedata o:title=""/>
              <o:lock v:ext="edit" aspectratio="f"/>
              <v:textbox inset="0mm,0mm,0mm,0mm">
                <w:txbxContent>
                  <w:p>
                    <w:pPr>
                      <w:spacing w:line="245" w:lineRule="exact"/>
                      <w:ind w:left="20"/>
                      <w:rPr>
                        <w:b/>
                      </w:rPr>
                    </w:pPr>
                    <w:r>
                      <w:t>Page</w:t>
                    </w:r>
                    <w:r>
                      <w:rPr>
                        <w:spacing w:val="-15"/>
                      </w:rPr>
                      <w:t xml:space="preserve"> </w:t>
                    </w:r>
                    <w:r>
                      <w:fldChar w:fldCharType="begin"/>
                    </w:r>
                    <w:r>
                      <w:rPr>
                        <w:b/>
                      </w:rPr>
                      <w:instrText xml:space="preserve"> PAGE </w:instrText>
                    </w:r>
                    <w:r>
                      <w:fldChar w:fldCharType="separate"/>
                    </w:r>
                    <w:r>
                      <w:t>1</w:t>
                    </w:r>
                    <w:r>
                      <w:fldChar w:fldCharType="end"/>
                    </w:r>
                    <w:r>
                      <w:rPr>
                        <w:b/>
                        <w:spacing w:val="11"/>
                      </w:rPr>
                      <w:t xml:space="preserve"> </w:t>
                    </w:r>
                    <w:r>
                      <w:t>of</w:t>
                    </w:r>
                    <w:r>
                      <w:rPr>
                        <w:spacing w:val="-1"/>
                      </w:rPr>
                      <w:t xml:space="preserve"> </w:t>
                    </w:r>
                    <w:r>
                      <w:rPr>
                        <w:b/>
                      </w:rPr>
                      <w:t>5</w:t>
                    </w:r>
                  </w:p>
                </w:txbxContent>
              </v:textbox>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14" w:lineRule="auto"/>
    </w:pPr>
    <w:r>
      <mc:AlternateContent>
        <mc:Choice Requires="wps">
          <w:drawing>
            <wp:anchor distT="0" distB="0" distL="0" distR="0" simplePos="0" relativeHeight="251659264" behindDoc="1" locked="0" layoutInCell="1" allowOverlap="1">
              <wp:simplePos x="0" y="0"/>
              <wp:positionH relativeFrom="page">
                <wp:posOffset>6000115</wp:posOffset>
              </wp:positionH>
              <wp:positionV relativeFrom="page">
                <wp:posOffset>9303385</wp:posOffset>
              </wp:positionV>
              <wp:extent cx="689610" cy="165735"/>
              <wp:effectExtent l="0" t="0" r="0" b="0"/>
              <wp:wrapNone/>
              <wp:docPr id="4099" name="Text Box 1"/>
              <wp:cNvGraphicFramePr/>
              <a:graphic xmlns:a="http://schemas.openxmlformats.org/drawingml/2006/main">
                <a:graphicData uri="http://schemas.microsoft.com/office/word/2010/wordprocessingShape">
                  <wps:wsp>
                    <wps:cNvSpPr/>
                    <wps:spPr>
                      <a:xfrm>
                        <a:off x="0" y="0"/>
                        <a:ext cx="689609" cy="165734"/>
                      </a:xfrm>
                      <a:prstGeom prst="rect">
                        <a:avLst/>
                      </a:prstGeom>
                      <a:ln>
                        <a:noFill/>
                      </a:ln>
                    </wps:spPr>
                    <wps:txbx>
                      <w:txbxContent>
                        <w:p>
                          <w:pPr>
                            <w:spacing w:line="245" w:lineRule="exact"/>
                            <w:ind w:left="20"/>
                            <w:rPr>
                              <w:b/>
                            </w:rPr>
                          </w:pPr>
                          <w:r>
                            <w:t>Page</w:t>
                          </w:r>
                          <w:r>
                            <w:rPr>
                              <w:spacing w:val="-15"/>
                            </w:rPr>
                            <w:t xml:space="preserve"> </w:t>
                          </w:r>
                          <w:r>
                            <w:fldChar w:fldCharType="begin"/>
                          </w:r>
                          <w:r>
                            <w:rPr>
                              <w:b/>
                            </w:rPr>
                            <w:instrText xml:space="preserve"> PAGE </w:instrText>
                          </w:r>
                          <w:r>
                            <w:fldChar w:fldCharType="separate"/>
                          </w:r>
                          <w:r>
                            <w:t>3</w:t>
                          </w:r>
                          <w:r>
                            <w:fldChar w:fldCharType="end"/>
                          </w:r>
                          <w:r>
                            <w:rPr>
                              <w:b/>
                              <w:spacing w:val="11"/>
                            </w:rPr>
                            <w:t xml:space="preserve"> </w:t>
                          </w:r>
                          <w:r>
                            <w:t>of</w:t>
                          </w:r>
                          <w:r>
                            <w:rPr>
                              <w:spacing w:val="-1"/>
                            </w:rPr>
                            <w:t xml:space="preserve"> </w:t>
                          </w:r>
                          <w:r>
                            <w:rPr>
                              <w:b/>
                            </w:rPr>
                            <w:t>5</w:t>
                          </w:r>
                        </w:p>
                      </w:txbxContent>
                    </wps:txbx>
                    <wps:bodyPr vert="horz" wrap="square" lIns="0" tIns="0" rIns="0" bIns="0" anchor="t" upright="1">
                      <a:noAutofit/>
                    </wps:bodyPr>
                  </wps:wsp>
                </a:graphicData>
              </a:graphic>
            </wp:anchor>
          </w:drawing>
        </mc:Choice>
        <mc:Fallback>
          <w:pict>
            <v:rect id="Text Box 1" o:spid="_x0000_s1026" o:spt="1" style="position:absolute;left:0pt;margin-left:472.45pt;margin-top:732.55pt;height:13.05pt;width:54.3pt;mso-position-horizontal-relative:page;mso-position-vertical-relative:page;z-index:-251657216;mso-width-relative:page;mso-height-relative:page;" filled="f" stroked="f" coordsize="21600,21600" o:gfxdata="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8sQaWtwAAAAOAQAADwAAAAAAAAABACAAAAAiAAAA&#10;ZHJzL2Rvd25yZXYueG1sUEsBAhQAFAAAAAgAh07iQMDENcfKAQAAnQMAAA4AAAAAAAAAAQAgAAAA&#10;KwEAAGRycy9lMm9Eb2MueG1sUEsFBgAAAAAGAAYAWQEAAGcFAAAAAA==&#10;">
              <v:fill on="f" focussize="0,0"/>
              <v:stroke on="f"/>
              <v:imagedata o:title=""/>
              <o:lock v:ext="edit" aspectratio="f"/>
              <v:textbox inset="0mm,0mm,0mm,0mm">
                <w:txbxContent>
                  <w:p>
                    <w:pPr>
                      <w:spacing w:line="245" w:lineRule="exact"/>
                      <w:ind w:left="20"/>
                      <w:rPr>
                        <w:b/>
                      </w:rPr>
                    </w:pPr>
                    <w:r>
                      <w:t>Page</w:t>
                    </w:r>
                    <w:r>
                      <w:rPr>
                        <w:spacing w:val="-15"/>
                      </w:rPr>
                      <w:t xml:space="preserve"> </w:t>
                    </w:r>
                    <w:r>
                      <w:fldChar w:fldCharType="begin"/>
                    </w:r>
                    <w:r>
                      <w:rPr>
                        <w:b/>
                      </w:rPr>
                      <w:instrText xml:space="preserve"> PAGE </w:instrText>
                    </w:r>
                    <w:r>
                      <w:fldChar w:fldCharType="separate"/>
                    </w:r>
                    <w:r>
                      <w:t>3</w:t>
                    </w:r>
                    <w:r>
                      <w:fldChar w:fldCharType="end"/>
                    </w:r>
                    <w:r>
                      <w:rPr>
                        <w:b/>
                        <w:spacing w:val="11"/>
                      </w:rPr>
                      <w:t xml:space="preserve"> </w:t>
                    </w:r>
                    <w:r>
                      <w:t>of</w:t>
                    </w:r>
                    <w:r>
                      <w:rPr>
                        <w:spacing w:val="-1"/>
                      </w:rPr>
                      <w:t xml:space="preserve"> </w:t>
                    </w:r>
                    <w:r>
                      <w:rPr>
                        <w:b/>
                      </w:rPr>
                      <w:t>5</w:t>
                    </w:r>
                  </w:p>
                </w:txbxContent>
              </v:textbox>
            </v:rect>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14" w:lineRule="auto"/>
    </w:pPr>
    <w:r>
      <mc:AlternateContent>
        <mc:Choice Requires="wps">
          <w:drawing>
            <wp:anchor distT="0" distB="0" distL="0" distR="0" simplePos="0" relativeHeight="251659264" behindDoc="1" locked="0" layoutInCell="1" allowOverlap="1">
              <wp:simplePos x="0" y="0"/>
              <wp:positionH relativeFrom="page">
                <wp:posOffset>0</wp:posOffset>
              </wp:positionH>
              <wp:positionV relativeFrom="page">
                <wp:posOffset>0</wp:posOffset>
              </wp:positionV>
              <wp:extent cx="314325" cy="2028825"/>
              <wp:effectExtent l="0" t="0" r="0" b="0"/>
              <wp:wrapNone/>
              <wp:docPr id="4098" name="Rectangle 2"/>
              <wp:cNvGraphicFramePr/>
              <a:graphic xmlns:a="http://schemas.openxmlformats.org/drawingml/2006/main">
                <a:graphicData uri="http://schemas.microsoft.com/office/word/2010/wordprocessingShape">
                  <wps:wsp>
                    <wps:cNvSpPr/>
                    <wps:spPr>
                      <a:xfrm>
                        <a:off x="0" y="0"/>
                        <a:ext cx="314325" cy="2028825"/>
                      </a:xfrm>
                      <a:prstGeom prst="rect">
                        <a:avLst/>
                      </a:prstGeom>
                      <a:solidFill>
                        <a:srgbClr val="2C9F00"/>
                      </a:solidFill>
                      <a:ln>
                        <a:noFill/>
                      </a:ln>
                    </wps:spPr>
                    <wps:txbx>
                      <w:txbxContent>
                        <w:p>
                          <w:pPr>
                            <w:jc w:val="center"/>
                          </w:pPr>
                        </w:p>
                      </w:txbxContent>
                    </wps:txbx>
                    <wps:bodyPr/>
                  </wps:wsp>
                </a:graphicData>
              </a:graphic>
            </wp:anchor>
          </w:drawing>
        </mc:Choice>
        <mc:Fallback>
          <w:pict>
            <v:rect id="Rectangle 2" o:spid="_x0000_s1026" o:spt="1" style="position:absolute;left:0pt;margin-left:0pt;margin-top:0pt;height:159.75pt;width:24.75pt;mso-position-horizontal-relative:page;mso-position-vertical-relative:page;z-index:-251657216;mso-width-relative:page;mso-height-relative:page;" fillcolor="#2C9F00" filled="t" stroked="f" coordsize="21600,21600" o:gfxdata="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">
              <v:fill on="t" focussize="0,0"/>
              <v:stroke on="f"/>
              <v:imagedata o:title=""/>
              <o:lock v:ext="edit" aspectratio="f"/>
              <v:textbox>
                <w:txbxContent>
                  <w:p>
                    <w:pPr>
                      <w:jc w:val="center"/>
                    </w:pPr>
                  </w:p>
                </w:txbxContent>
              </v:textbox>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1"/>
      <w:numFmt w:val="bullet"/>
      <w:lvlText w:val=""/>
      <w:lvlJc w:val="left"/>
      <w:pPr>
        <w:ind w:left="832" w:hanging="361"/>
      </w:pPr>
      <w:rPr>
        <w:rFonts w:hint="default" w:ascii="Symbol" w:hAnsi="Symbol" w:eastAsia="Symbol" w:cs="Symbol"/>
        <w:w w:val="100"/>
        <w:sz w:val="20"/>
        <w:szCs w:val="20"/>
        <w:lang w:val="en-US" w:eastAsia="en-US" w:bidi="ar-SA"/>
      </w:rPr>
    </w:lvl>
    <w:lvl w:ilvl="1" w:tentative="0">
      <w:start w:val="1"/>
      <w:numFmt w:val="bullet"/>
      <w:lvlText w:val="•"/>
      <w:lvlJc w:val="left"/>
      <w:pPr>
        <w:ind w:left="1460" w:hanging="361"/>
      </w:pPr>
      <w:rPr>
        <w:rFonts w:hint="default"/>
        <w:lang w:val="en-US" w:eastAsia="en-US" w:bidi="ar-SA"/>
      </w:rPr>
    </w:lvl>
    <w:lvl w:ilvl="2" w:tentative="0">
      <w:start w:val="1"/>
      <w:numFmt w:val="bullet"/>
      <w:lvlText w:val="•"/>
      <w:lvlJc w:val="left"/>
      <w:pPr>
        <w:ind w:left="2080" w:hanging="361"/>
      </w:pPr>
      <w:rPr>
        <w:rFonts w:hint="default"/>
        <w:lang w:val="en-US" w:eastAsia="en-US" w:bidi="ar-SA"/>
      </w:rPr>
    </w:lvl>
    <w:lvl w:ilvl="3" w:tentative="0">
      <w:start w:val="1"/>
      <w:numFmt w:val="bullet"/>
      <w:lvlText w:val="•"/>
      <w:lvlJc w:val="left"/>
      <w:pPr>
        <w:ind w:left="2700" w:hanging="361"/>
      </w:pPr>
      <w:rPr>
        <w:rFonts w:hint="default"/>
        <w:lang w:val="en-US" w:eastAsia="en-US" w:bidi="ar-SA"/>
      </w:rPr>
    </w:lvl>
    <w:lvl w:ilvl="4" w:tentative="0">
      <w:start w:val="1"/>
      <w:numFmt w:val="bullet"/>
      <w:lvlText w:val="•"/>
      <w:lvlJc w:val="left"/>
      <w:pPr>
        <w:ind w:left="3320" w:hanging="361"/>
      </w:pPr>
      <w:rPr>
        <w:rFonts w:hint="default"/>
        <w:lang w:val="en-US" w:eastAsia="en-US" w:bidi="ar-SA"/>
      </w:rPr>
    </w:lvl>
    <w:lvl w:ilvl="5" w:tentative="0">
      <w:start w:val="1"/>
      <w:numFmt w:val="bullet"/>
      <w:lvlText w:val="•"/>
      <w:lvlJc w:val="left"/>
      <w:pPr>
        <w:ind w:left="3940" w:hanging="361"/>
      </w:pPr>
      <w:rPr>
        <w:rFonts w:hint="default"/>
        <w:lang w:val="en-US" w:eastAsia="en-US" w:bidi="ar-SA"/>
      </w:rPr>
    </w:lvl>
    <w:lvl w:ilvl="6" w:tentative="0">
      <w:start w:val="1"/>
      <w:numFmt w:val="bullet"/>
      <w:lvlText w:val="•"/>
      <w:lvlJc w:val="left"/>
      <w:pPr>
        <w:ind w:left="4560" w:hanging="361"/>
      </w:pPr>
      <w:rPr>
        <w:rFonts w:hint="default"/>
        <w:lang w:val="en-US" w:eastAsia="en-US" w:bidi="ar-SA"/>
      </w:rPr>
    </w:lvl>
    <w:lvl w:ilvl="7" w:tentative="0">
      <w:start w:val="1"/>
      <w:numFmt w:val="bullet"/>
      <w:lvlText w:val="•"/>
      <w:lvlJc w:val="left"/>
      <w:pPr>
        <w:ind w:left="5180" w:hanging="361"/>
      </w:pPr>
      <w:rPr>
        <w:rFonts w:hint="default"/>
        <w:lang w:val="en-US" w:eastAsia="en-US" w:bidi="ar-SA"/>
      </w:rPr>
    </w:lvl>
    <w:lvl w:ilvl="8" w:tentative="0">
      <w:start w:val="1"/>
      <w:numFmt w:val="bullet"/>
      <w:lvlText w:val="•"/>
      <w:lvlJc w:val="left"/>
      <w:pPr>
        <w:ind w:left="5800" w:hanging="361"/>
      </w:pPr>
      <w:rPr>
        <w:rFonts w:hint="default"/>
        <w:lang w:val="en-US" w:eastAsia="en-US" w:bidi="ar-SA"/>
      </w:rPr>
    </w:lvl>
  </w:abstractNum>
  <w:abstractNum w:abstractNumId="1">
    <w:nsid w:val="00000001"/>
    <w:multiLevelType w:val="multilevel"/>
    <w:tmpl w:val="00000001"/>
    <w:lvl w:ilvl="0" w:tentative="0">
      <w:start w:val="1"/>
      <w:numFmt w:val="bullet"/>
      <w:lvlText w:val=""/>
      <w:lvlJc w:val="left"/>
      <w:pPr>
        <w:ind w:left="832" w:hanging="360"/>
      </w:pPr>
      <w:rPr>
        <w:rFonts w:hint="default" w:ascii="Symbol" w:hAnsi="Symbol" w:eastAsia="Symbol" w:cs="Symbol"/>
        <w:w w:val="100"/>
        <w:sz w:val="20"/>
        <w:szCs w:val="20"/>
        <w:lang w:val="en-US" w:eastAsia="en-US" w:bidi="ar-SA"/>
      </w:rPr>
    </w:lvl>
    <w:lvl w:ilvl="1" w:tentative="0">
      <w:start w:val="1"/>
      <w:numFmt w:val="bullet"/>
      <w:lvlText w:val="•"/>
      <w:lvlJc w:val="left"/>
      <w:pPr>
        <w:ind w:left="1448" w:hanging="360"/>
      </w:pPr>
      <w:rPr>
        <w:rFonts w:hint="default"/>
        <w:lang w:val="en-US" w:eastAsia="en-US" w:bidi="ar-SA"/>
      </w:rPr>
    </w:lvl>
    <w:lvl w:ilvl="2" w:tentative="0">
      <w:start w:val="1"/>
      <w:numFmt w:val="bullet"/>
      <w:lvlText w:val="•"/>
      <w:lvlJc w:val="left"/>
      <w:pPr>
        <w:ind w:left="2057" w:hanging="360"/>
      </w:pPr>
      <w:rPr>
        <w:rFonts w:hint="default"/>
        <w:lang w:val="en-US" w:eastAsia="en-US" w:bidi="ar-SA"/>
      </w:rPr>
    </w:lvl>
    <w:lvl w:ilvl="3" w:tentative="0">
      <w:start w:val="1"/>
      <w:numFmt w:val="bullet"/>
      <w:lvlText w:val="•"/>
      <w:lvlJc w:val="left"/>
      <w:pPr>
        <w:ind w:left="2666" w:hanging="360"/>
      </w:pPr>
      <w:rPr>
        <w:rFonts w:hint="default"/>
        <w:lang w:val="en-US" w:eastAsia="en-US" w:bidi="ar-SA"/>
      </w:rPr>
    </w:lvl>
    <w:lvl w:ilvl="4" w:tentative="0">
      <w:start w:val="1"/>
      <w:numFmt w:val="bullet"/>
      <w:lvlText w:val="•"/>
      <w:lvlJc w:val="left"/>
      <w:pPr>
        <w:ind w:left="3275" w:hanging="360"/>
      </w:pPr>
      <w:rPr>
        <w:rFonts w:hint="default"/>
        <w:lang w:val="en-US" w:eastAsia="en-US" w:bidi="ar-SA"/>
      </w:rPr>
    </w:lvl>
    <w:lvl w:ilvl="5" w:tentative="0">
      <w:start w:val="1"/>
      <w:numFmt w:val="bullet"/>
      <w:lvlText w:val="•"/>
      <w:lvlJc w:val="left"/>
      <w:pPr>
        <w:ind w:left="3884" w:hanging="360"/>
      </w:pPr>
      <w:rPr>
        <w:rFonts w:hint="default"/>
        <w:lang w:val="en-US" w:eastAsia="en-US" w:bidi="ar-SA"/>
      </w:rPr>
    </w:lvl>
    <w:lvl w:ilvl="6" w:tentative="0">
      <w:start w:val="1"/>
      <w:numFmt w:val="bullet"/>
      <w:lvlText w:val="•"/>
      <w:lvlJc w:val="left"/>
      <w:pPr>
        <w:ind w:left="4493" w:hanging="360"/>
      </w:pPr>
      <w:rPr>
        <w:rFonts w:hint="default"/>
        <w:lang w:val="en-US" w:eastAsia="en-US" w:bidi="ar-SA"/>
      </w:rPr>
    </w:lvl>
    <w:lvl w:ilvl="7" w:tentative="0">
      <w:start w:val="1"/>
      <w:numFmt w:val="bullet"/>
      <w:lvlText w:val="•"/>
      <w:lvlJc w:val="left"/>
      <w:pPr>
        <w:ind w:left="5102" w:hanging="360"/>
      </w:pPr>
      <w:rPr>
        <w:rFonts w:hint="default"/>
        <w:lang w:val="en-US" w:eastAsia="en-US" w:bidi="ar-SA"/>
      </w:rPr>
    </w:lvl>
    <w:lvl w:ilvl="8" w:tentative="0">
      <w:start w:val="1"/>
      <w:numFmt w:val="bullet"/>
      <w:lvlText w:val="•"/>
      <w:lvlJc w:val="left"/>
      <w:pPr>
        <w:ind w:left="5711" w:hanging="360"/>
      </w:pPr>
      <w:rPr>
        <w:rFonts w:hint="default"/>
        <w:lang w:val="en-US" w:eastAsia="en-US" w:bidi="ar-SA"/>
      </w:rPr>
    </w:lvl>
  </w:abstractNum>
  <w:abstractNum w:abstractNumId="2">
    <w:nsid w:val="00000003"/>
    <w:multiLevelType w:val="multilevel"/>
    <w:tmpl w:val="00000003"/>
    <w:lvl w:ilvl="0" w:tentative="0">
      <w:start w:val="1"/>
      <w:numFmt w:val="bullet"/>
      <w:lvlText w:val=""/>
      <w:lvlJc w:val="left"/>
      <w:pPr>
        <w:ind w:left="832" w:hanging="360"/>
      </w:pPr>
      <w:rPr>
        <w:rFonts w:hint="default" w:ascii="Symbol" w:hAnsi="Symbol" w:eastAsia="Symbol" w:cs="Symbol"/>
        <w:w w:val="100"/>
        <w:sz w:val="20"/>
        <w:szCs w:val="20"/>
        <w:lang w:val="en-US" w:eastAsia="en-US" w:bidi="ar-SA"/>
      </w:rPr>
    </w:lvl>
    <w:lvl w:ilvl="1" w:tentative="0">
      <w:start w:val="1"/>
      <w:numFmt w:val="bullet"/>
      <w:lvlText w:val="•"/>
      <w:lvlJc w:val="left"/>
      <w:pPr>
        <w:ind w:left="1456" w:hanging="360"/>
      </w:pPr>
      <w:rPr>
        <w:rFonts w:hint="default"/>
        <w:lang w:val="en-US" w:eastAsia="en-US" w:bidi="ar-SA"/>
      </w:rPr>
    </w:lvl>
    <w:lvl w:ilvl="2" w:tentative="0">
      <w:start w:val="1"/>
      <w:numFmt w:val="bullet"/>
      <w:lvlText w:val="•"/>
      <w:lvlJc w:val="left"/>
      <w:pPr>
        <w:ind w:left="2073" w:hanging="360"/>
      </w:pPr>
      <w:rPr>
        <w:rFonts w:hint="default"/>
        <w:lang w:val="en-US" w:eastAsia="en-US" w:bidi="ar-SA"/>
      </w:rPr>
    </w:lvl>
    <w:lvl w:ilvl="3" w:tentative="0">
      <w:start w:val="1"/>
      <w:numFmt w:val="bullet"/>
      <w:lvlText w:val="•"/>
      <w:lvlJc w:val="left"/>
      <w:pPr>
        <w:ind w:left="2690" w:hanging="360"/>
      </w:pPr>
      <w:rPr>
        <w:rFonts w:hint="default"/>
        <w:lang w:val="en-US" w:eastAsia="en-US" w:bidi="ar-SA"/>
      </w:rPr>
    </w:lvl>
    <w:lvl w:ilvl="4" w:tentative="0">
      <w:start w:val="1"/>
      <w:numFmt w:val="bullet"/>
      <w:lvlText w:val="•"/>
      <w:lvlJc w:val="left"/>
      <w:pPr>
        <w:ind w:left="3307" w:hanging="360"/>
      </w:pPr>
      <w:rPr>
        <w:rFonts w:hint="default"/>
        <w:lang w:val="en-US" w:eastAsia="en-US" w:bidi="ar-SA"/>
      </w:rPr>
    </w:lvl>
    <w:lvl w:ilvl="5" w:tentative="0">
      <w:start w:val="1"/>
      <w:numFmt w:val="bullet"/>
      <w:lvlText w:val="•"/>
      <w:lvlJc w:val="left"/>
      <w:pPr>
        <w:ind w:left="3924" w:hanging="360"/>
      </w:pPr>
      <w:rPr>
        <w:rFonts w:hint="default"/>
        <w:lang w:val="en-US" w:eastAsia="en-US" w:bidi="ar-SA"/>
      </w:rPr>
    </w:lvl>
    <w:lvl w:ilvl="6" w:tentative="0">
      <w:start w:val="1"/>
      <w:numFmt w:val="bullet"/>
      <w:lvlText w:val="•"/>
      <w:lvlJc w:val="left"/>
      <w:pPr>
        <w:ind w:left="4541" w:hanging="360"/>
      </w:pPr>
      <w:rPr>
        <w:rFonts w:hint="default"/>
        <w:lang w:val="en-US" w:eastAsia="en-US" w:bidi="ar-SA"/>
      </w:rPr>
    </w:lvl>
    <w:lvl w:ilvl="7" w:tentative="0">
      <w:start w:val="1"/>
      <w:numFmt w:val="bullet"/>
      <w:lvlText w:val="•"/>
      <w:lvlJc w:val="left"/>
      <w:pPr>
        <w:ind w:left="5158" w:hanging="360"/>
      </w:pPr>
      <w:rPr>
        <w:rFonts w:hint="default"/>
        <w:lang w:val="en-US" w:eastAsia="en-US" w:bidi="ar-SA"/>
      </w:rPr>
    </w:lvl>
    <w:lvl w:ilvl="8" w:tentative="0">
      <w:start w:val="1"/>
      <w:numFmt w:val="bullet"/>
      <w:lvlText w:val="•"/>
      <w:lvlJc w:val="left"/>
      <w:pPr>
        <w:ind w:left="5775" w:hanging="360"/>
      </w:pPr>
      <w:rPr>
        <w:rFonts w:hint="default"/>
        <w:lang w:val="en-US" w:eastAsia="en-US" w:bidi="ar-SA"/>
      </w:rPr>
    </w:lvl>
  </w:abstractNum>
  <w:abstractNum w:abstractNumId="3">
    <w:nsid w:val="00000006"/>
    <w:multiLevelType w:val="multilevel"/>
    <w:tmpl w:val="00000006"/>
    <w:lvl w:ilvl="0" w:tentative="0">
      <w:start w:val="1"/>
      <w:numFmt w:val="bullet"/>
      <w:lvlText w:val=""/>
      <w:lvlJc w:val="left"/>
      <w:pPr>
        <w:ind w:left="2367" w:hanging="370"/>
      </w:pPr>
      <w:rPr>
        <w:rFonts w:hint="default" w:ascii="Symbol" w:hAnsi="Symbol" w:eastAsia="Symbol" w:cs="Symbol"/>
        <w:w w:val="100"/>
        <w:sz w:val="20"/>
        <w:szCs w:val="20"/>
        <w:lang w:val="en-US" w:eastAsia="en-US" w:bidi="ar-SA"/>
      </w:rPr>
    </w:lvl>
    <w:lvl w:ilvl="1" w:tentative="0">
      <w:start w:val="1"/>
      <w:numFmt w:val="bullet"/>
      <w:lvlText w:val="•"/>
      <w:lvlJc w:val="left"/>
      <w:pPr>
        <w:ind w:left="3154" w:hanging="370"/>
      </w:pPr>
      <w:rPr>
        <w:rFonts w:hint="default"/>
        <w:lang w:val="en-US" w:eastAsia="en-US" w:bidi="ar-SA"/>
      </w:rPr>
    </w:lvl>
    <w:lvl w:ilvl="2" w:tentative="0">
      <w:start w:val="1"/>
      <w:numFmt w:val="bullet"/>
      <w:lvlText w:val="•"/>
      <w:lvlJc w:val="left"/>
      <w:pPr>
        <w:ind w:left="3948" w:hanging="370"/>
      </w:pPr>
      <w:rPr>
        <w:rFonts w:hint="default"/>
        <w:lang w:val="en-US" w:eastAsia="en-US" w:bidi="ar-SA"/>
      </w:rPr>
    </w:lvl>
    <w:lvl w:ilvl="3" w:tentative="0">
      <w:start w:val="1"/>
      <w:numFmt w:val="bullet"/>
      <w:lvlText w:val="•"/>
      <w:lvlJc w:val="left"/>
      <w:pPr>
        <w:ind w:left="4742" w:hanging="370"/>
      </w:pPr>
      <w:rPr>
        <w:rFonts w:hint="default"/>
        <w:lang w:val="en-US" w:eastAsia="en-US" w:bidi="ar-SA"/>
      </w:rPr>
    </w:lvl>
    <w:lvl w:ilvl="4" w:tentative="0">
      <w:start w:val="1"/>
      <w:numFmt w:val="bullet"/>
      <w:lvlText w:val="•"/>
      <w:lvlJc w:val="left"/>
      <w:pPr>
        <w:ind w:left="5536" w:hanging="370"/>
      </w:pPr>
      <w:rPr>
        <w:rFonts w:hint="default"/>
        <w:lang w:val="en-US" w:eastAsia="en-US" w:bidi="ar-SA"/>
      </w:rPr>
    </w:lvl>
    <w:lvl w:ilvl="5" w:tentative="0">
      <w:start w:val="1"/>
      <w:numFmt w:val="bullet"/>
      <w:lvlText w:val="•"/>
      <w:lvlJc w:val="left"/>
      <w:pPr>
        <w:ind w:left="6330" w:hanging="370"/>
      </w:pPr>
      <w:rPr>
        <w:rFonts w:hint="default"/>
        <w:lang w:val="en-US" w:eastAsia="en-US" w:bidi="ar-SA"/>
      </w:rPr>
    </w:lvl>
    <w:lvl w:ilvl="6" w:tentative="0">
      <w:start w:val="1"/>
      <w:numFmt w:val="bullet"/>
      <w:lvlText w:val="•"/>
      <w:lvlJc w:val="left"/>
      <w:pPr>
        <w:ind w:left="7124" w:hanging="370"/>
      </w:pPr>
      <w:rPr>
        <w:rFonts w:hint="default"/>
        <w:lang w:val="en-US" w:eastAsia="en-US" w:bidi="ar-SA"/>
      </w:rPr>
    </w:lvl>
    <w:lvl w:ilvl="7" w:tentative="0">
      <w:start w:val="1"/>
      <w:numFmt w:val="bullet"/>
      <w:lvlText w:val="•"/>
      <w:lvlJc w:val="left"/>
      <w:pPr>
        <w:ind w:left="7918" w:hanging="370"/>
      </w:pPr>
      <w:rPr>
        <w:rFonts w:hint="default"/>
        <w:lang w:val="en-US" w:eastAsia="en-US" w:bidi="ar-SA"/>
      </w:rPr>
    </w:lvl>
    <w:lvl w:ilvl="8" w:tentative="0">
      <w:start w:val="1"/>
      <w:numFmt w:val="bullet"/>
      <w:lvlText w:val="•"/>
      <w:lvlJc w:val="left"/>
      <w:pPr>
        <w:ind w:left="8712" w:hanging="370"/>
      </w:pPr>
      <w:rPr>
        <w:rFonts w:hint="default"/>
        <w:lang w:val="en-US" w:eastAsia="en-US" w:bidi="ar-SA"/>
      </w:rPr>
    </w:lvl>
  </w:abstractNum>
  <w:abstractNum w:abstractNumId="4">
    <w:nsid w:val="00000007"/>
    <w:multiLevelType w:val="multilevel"/>
    <w:tmpl w:val="00000007"/>
    <w:lvl w:ilvl="0" w:tentative="0">
      <w:start w:val="1"/>
      <w:numFmt w:val="bullet"/>
      <w:lvlText w:val=""/>
      <w:lvlJc w:val="left"/>
      <w:pPr>
        <w:ind w:left="832" w:hanging="360"/>
      </w:pPr>
      <w:rPr>
        <w:rFonts w:hint="default"/>
        <w:w w:val="100"/>
        <w:lang w:val="en-US" w:eastAsia="en-US" w:bidi="ar-SA"/>
      </w:rPr>
    </w:lvl>
    <w:lvl w:ilvl="1" w:tentative="0">
      <w:start w:val="1"/>
      <w:numFmt w:val="bullet"/>
      <w:lvlText w:val="•"/>
      <w:lvlJc w:val="left"/>
      <w:pPr>
        <w:ind w:left="1448" w:hanging="360"/>
      </w:pPr>
      <w:rPr>
        <w:rFonts w:hint="default"/>
        <w:lang w:val="en-US" w:eastAsia="en-US" w:bidi="ar-SA"/>
      </w:rPr>
    </w:lvl>
    <w:lvl w:ilvl="2" w:tentative="0">
      <w:start w:val="1"/>
      <w:numFmt w:val="bullet"/>
      <w:lvlText w:val="•"/>
      <w:lvlJc w:val="left"/>
      <w:pPr>
        <w:ind w:left="2057" w:hanging="360"/>
      </w:pPr>
      <w:rPr>
        <w:rFonts w:hint="default"/>
        <w:lang w:val="en-US" w:eastAsia="en-US" w:bidi="ar-SA"/>
      </w:rPr>
    </w:lvl>
    <w:lvl w:ilvl="3" w:tentative="0">
      <w:start w:val="1"/>
      <w:numFmt w:val="bullet"/>
      <w:lvlText w:val="•"/>
      <w:lvlJc w:val="left"/>
      <w:pPr>
        <w:ind w:left="2666" w:hanging="360"/>
      </w:pPr>
      <w:rPr>
        <w:rFonts w:hint="default"/>
        <w:lang w:val="en-US" w:eastAsia="en-US" w:bidi="ar-SA"/>
      </w:rPr>
    </w:lvl>
    <w:lvl w:ilvl="4" w:tentative="0">
      <w:start w:val="1"/>
      <w:numFmt w:val="bullet"/>
      <w:lvlText w:val="•"/>
      <w:lvlJc w:val="left"/>
      <w:pPr>
        <w:ind w:left="3275" w:hanging="360"/>
      </w:pPr>
      <w:rPr>
        <w:rFonts w:hint="default"/>
        <w:lang w:val="en-US" w:eastAsia="en-US" w:bidi="ar-SA"/>
      </w:rPr>
    </w:lvl>
    <w:lvl w:ilvl="5" w:tentative="0">
      <w:start w:val="1"/>
      <w:numFmt w:val="bullet"/>
      <w:lvlText w:val="•"/>
      <w:lvlJc w:val="left"/>
      <w:pPr>
        <w:ind w:left="3884" w:hanging="360"/>
      </w:pPr>
      <w:rPr>
        <w:rFonts w:hint="default"/>
        <w:lang w:val="en-US" w:eastAsia="en-US" w:bidi="ar-SA"/>
      </w:rPr>
    </w:lvl>
    <w:lvl w:ilvl="6" w:tentative="0">
      <w:start w:val="1"/>
      <w:numFmt w:val="bullet"/>
      <w:lvlText w:val="•"/>
      <w:lvlJc w:val="left"/>
      <w:pPr>
        <w:ind w:left="4493" w:hanging="360"/>
      </w:pPr>
      <w:rPr>
        <w:rFonts w:hint="default"/>
        <w:lang w:val="en-US" w:eastAsia="en-US" w:bidi="ar-SA"/>
      </w:rPr>
    </w:lvl>
    <w:lvl w:ilvl="7" w:tentative="0">
      <w:start w:val="1"/>
      <w:numFmt w:val="bullet"/>
      <w:lvlText w:val="•"/>
      <w:lvlJc w:val="left"/>
      <w:pPr>
        <w:ind w:left="5102" w:hanging="360"/>
      </w:pPr>
      <w:rPr>
        <w:rFonts w:hint="default"/>
        <w:lang w:val="en-US" w:eastAsia="en-US" w:bidi="ar-SA"/>
      </w:rPr>
    </w:lvl>
    <w:lvl w:ilvl="8" w:tentative="0">
      <w:start w:val="1"/>
      <w:numFmt w:val="bullet"/>
      <w:lvlText w:val="•"/>
      <w:lvlJc w:val="left"/>
      <w:pPr>
        <w:ind w:left="5711" w:hanging="360"/>
      </w:pPr>
      <w:rPr>
        <w:rFonts w:hint="default"/>
        <w:lang w:val="en-US" w:eastAsia="en-US" w:bidi="ar-SA"/>
      </w:rPr>
    </w:lvl>
  </w:abstractNum>
  <w:abstractNum w:abstractNumId="5">
    <w:nsid w:val="00000009"/>
    <w:multiLevelType w:val="multilevel"/>
    <w:tmpl w:val="00000009"/>
    <w:lvl w:ilvl="0" w:tentative="0">
      <w:start w:val="1"/>
      <w:numFmt w:val="bullet"/>
      <w:lvlText w:val=""/>
      <w:lvlJc w:val="left"/>
      <w:pPr>
        <w:ind w:left="2411" w:hanging="361"/>
      </w:pPr>
      <w:rPr>
        <w:rFonts w:hint="default" w:ascii="Wingdings" w:hAnsi="Wingdings" w:eastAsia="Wingdings" w:cs="Wingdings"/>
        <w:w w:val="100"/>
        <w:sz w:val="20"/>
        <w:szCs w:val="20"/>
        <w:lang w:val="en-US" w:eastAsia="en-US" w:bidi="ar-SA"/>
      </w:rPr>
    </w:lvl>
    <w:lvl w:ilvl="1" w:tentative="0">
      <w:start w:val="1"/>
      <w:numFmt w:val="bullet"/>
      <w:lvlText w:val="•"/>
      <w:lvlJc w:val="left"/>
      <w:pPr>
        <w:ind w:left="3208" w:hanging="361"/>
      </w:pPr>
      <w:rPr>
        <w:rFonts w:hint="default"/>
        <w:lang w:val="en-US" w:eastAsia="en-US" w:bidi="ar-SA"/>
      </w:rPr>
    </w:lvl>
    <w:lvl w:ilvl="2" w:tentative="0">
      <w:start w:val="1"/>
      <w:numFmt w:val="bullet"/>
      <w:lvlText w:val="•"/>
      <w:lvlJc w:val="left"/>
      <w:pPr>
        <w:ind w:left="3996" w:hanging="361"/>
      </w:pPr>
      <w:rPr>
        <w:rFonts w:hint="default"/>
        <w:lang w:val="en-US" w:eastAsia="en-US" w:bidi="ar-SA"/>
      </w:rPr>
    </w:lvl>
    <w:lvl w:ilvl="3" w:tentative="0">
      <w:start w:val="1"/>
      <w:numFmt w:val="bullet"/>
      <w:lvlText w:val="•"/>
      <w:lvlJc w:val="left"/>
      <w:pPr>
        <w:ind w:left="4784" w:hanging="361"/>
      </w:pPr>
      <w:rPr>
        <w:rFonts w:hint="default"/>
        <w:lang w:val="en-US" w:eastAsia="en-US" w:bidi="ar-SA"/>
      </w:rPr>
    </w:lvl>
    <w:lvl w:ilvl="4" w:tentative="0">
      <w:start w:val="1"/>
      <w:numFmt w:val="bullet"/>
      <w:lvlText w:val="•"/>
      <w:lvlJc w:val="left"/>
      <w:pPr>
        <w:ind w:left="5572" w:hanging="361"/>
      </w:pPr>
      <w:rPr>
        <w:rFonts w:hint="default"/>
        <w:lang w:val="en-US" w:eastAsia="en-US" w:bidi="ar-SA"/>
      </w:rPr>
    </w:lvl>
    <w:lvl w:ilvl="5" w:tentative="0">
      <w:start w:val="1"/>
      <w:numFmt w:val="bullet"/>
      <w:lvlText w:val="•"/>
      <w:lvlJc w:val="left"/>
      <w:pPr>
        <w:ind w:left="6360" w:hanging="361"/>
      </w:pPr>
      <w:rPr>
        <w:rFonts w:hint="default"/>
        <w:lang w:val="en-US" w:eastAsia="en-US" w:bidi="ar-SA"/>
      </w:rPr>
    </w:lvl>
    <w:lvl w:ilvl="6" w:tentative="0">
      <w:start w:val="1"/>
      <w:numFmt w:val="bullet"/>
      <w:lvlText w:val="•"/>
      <w:lvlJc w:val="left"/>
      <w:pPr>
        <w:ind w:left="7148" w:hanging="361"/>
      </w:pPr>
      <w:rPr>
        <w:rFonts w:hint="default"/>
        <w:lang w:val="en-US" w:eastAsia="en-US" w:bidi="ar-SA"/>
      </w:rPr>
    </w:lvl>
    <w:lvl w:ilvl="7" w:tentative="0">
      <w:start w:val="1"/>
      <w:numFmt w:val="bullet"/>
      <w:lvlText w:val="•"/>
      <w:lvlJc w:val="left"/>
      <w:pPr>
        <w:ind w:left="7936" w:hanging="361"/>
      </w:pPr>
      <w:rPr>
        <w:rFonts w:hint="default"/>
        <w:lang w:val="en-US" w:eastAsia="en-US" w:bidi="ar-SA"/>
      </w:rPr>
    </w:lvl>
    <w:lvl w:ilvl="8" w:tentative="0">
      <w:start w:val="1"/>
      <w:numFmt w:val="bullet"/>
      <w:lvlText w:val="•"/>
      <w:lvlJc w:val="left"/>
      <w:pPr>
        <w:ind w:left="8724" w:hanging="361"/>
      </w:pPr>
      <w:rPr>
        <w:rFonts w:hint="default"/>
        <w:lang w:val="en-US" w:eastAsia="en-US" w:bidi="ar-SA"/>
      </w:rPr>
    </w:lvl>
  </w:abstractNum>
  <w:abstractNum w:abstractNumId="6">
    <w:nsid w:val="0000000A"/>
    <w:multiLevelType w:val="multilevel"/>
    <w:tmpl w:val="0000000A"/>
    <w:lvl w:ilvl="0" w:tentative="0">
      <w:start w:val="1"/>
      <w:numFmt w:val="bullet"/>
      <w:lvlText w:val=""/>
      <w:lvlJc w:val="left"/>
      <w:pPr>
        <w:ind w:left="833" w:hanging="361"/>
      </w:pPr>
      <w:rPr>
        <w:rFonts w:hint="default" w:ascii="Symbol" w:hAnsi="Symbol" w:eastAsia="Symbol" w:cs="Symbol"/>
        <w:w w:val="100"/>
        <w:sz w:val="20"/>
        <w:szCs w:val="20"/>
        <w:lang w:val="en-US" w:eastAsia="en-US" w:bidi="ar-SA"/>
      </w:rPr>
    </w:lvl>
    <w:lvl w:ilvl="1" w:tentative="0">
      <w:start w:val="1"/>
      <w:numFmt w:val="bullet"/>
      <w:lvlText w:val="•"/>
      <w:lvlJc w:val="left"/>
      <w:pPr>
        <w:ind w:left="1460" w:hanging="361"/>
      </w:pPr>
      <w:rPr>
        <w:rFonts w:hint="default"/>
        <w:lang w:val="en-US" w:eastAsia="en-US" w:bidi="ar-SA"/>
      </w:rPr>
    </w:lvl>
    <w:lvl w:ilvl="2" w:tentative="0">
      <w:start w:val="1"/>
      <w:numFmt w:val="bullet"/>
      <w:lvlText w:val="•"/>
      <w:lvlJc w:val="left"/>
      <w:pPr>
        <w:ind w:left="2081" w:hanging="361"/>
      </w:pPr>
      <w:rPr>
        <w:rFonts w:hint="default"/>
        <w:lang w:val="en-US" w:eastAsia="en-US" w:bidi="ar-SA"/>
      </w:rPr>
    </w:lvl>
    <w:lvl w:ilvl="3" w:tentative="0">
      <w:start w:val="1"/>
      <w:numFmt w:val="bullet"/>
      <w:lvlText w:val="•"/>
      <w:lvlJc w:val="left"/>
      <w:pPr>
        <w:ind w:left="2702" w:hanging="361"/>
      </w:pPr>
      <w:rPr>
        <w:rFonts w:hint="default"/>
        <w:lang w:val="en-US" w:eastAsia="en-US" w:bidi="ar-SA"/>
      </w:rPr>
    </w:lvl>
    <w:lvl w:ilvl="4" w:tentative="0">
      <w:start w:val="1"/>
      <w:numFmt w:val="bullet"/>
      <w:lvlText w:val="•"/>
      <w:lvlJc w:val="left"/>
      <w:pPr>
        <w:ind w:left="3323" w:hanging="361"/>
      </w:pPr>
      <w:rPr>
        <w:rFonts w:hint="default"/>
        <w:lang w:val="en-US" w:eastAsia="en-US" w:bidi="ar-SA"/>
      </w:rPr>
    </w:lvl>
    <w:lvl w:ilvl="5" w:tentative="0">
      <w:start w:val="1"/>
      <w:numFmt w:val="bullet"/>
      <w:lvlText w:val="•"/>
      <w:lvlJc w:val="left"/>
      <w:pPr>
        <w:ind w:left="3944" w:hanging="361"/>
      </w:pPr>
      <w:rPr>
        <w:rFonts w:hint="default"/>
        <w:lang w:val="en-US" w:eastAsia="en-US" w:bidi="ar-SA"/>
      </w:rPr>
    </w:lvl>
    <w:lvl w:ilvl="6" w:tentative="0">
      <w:start w:val="1"/>
      <w:numFmt w:val="bullet"/>
      <w:lvlText w:val="•"/>
      <w:lvlJc w:val="left"/>
      <w:pPr>
        <w:ind w:left="4564" w:hanging="361"/>
      </w:pPr>
      <w:rPr>
        <w:rFonts w:hint="default"/>
        <w:lang w:val="en-US" w:eastAsia="en-US" w:bidi="ar-SA"/>
      </w:rPr>
    </w:lvl>
    <w:lvl w:ilvl="7" w:tentative="0">
      <w:start w:val="1"/>
      <w:numFmt w:val="bullet"/>
      <w:lvlText w:val="•"/>
      <w:lvlJc w:val="left"/>
      <w:pPr>
        <w:ind w:left="5185" w:hanging="361"/>
      </w:pPr>
      <w:rPr>
        <w:rFonts w:hint="default"/>
        <w:lang w:val="en-US" w:eastAsia="en-US" w:bidi="ar-SA"/>
      </w:rPr>
    </w:lvl>
    <w:lvl w:ilvl="8" w:tentative="0">
      <w:start w:val="1"/>
      <w:numFmt w:val="bullet"/>
      <w:lvlText w:val="•"/>
      <w:lvlJc w:val="left"/>
      <w:pPr>
        <w:ind w:left="5806" w:hanging="361"/>
      </w:pPr>
      <w:rPr>
        <w:rFonts w:hint="default"/>
        <w:lang w:val="en-US" w:eastAsia="en-US" w:bidi="ar-SA"/>
      </w:rPr>
    </w:lvl>
  </w:abstractNum>
  <w:num w:numId="1">
    <w:abstractNumId w:val="5"/>
  </w:num>
  <w:num w:numId="2">
    <w:abstractNumId w:val="3"/>
  </w:num>
  <w:num w:numId="3">
    <w:abstractNumId w:val="2"/>
  </w:num>
  <w:num w:numId="4">
    <w:abstractNumId w:val="1"/>
  </w:num>
  <w:num w:numId="5">
    <w:abstractNumId w:val="4"/>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25B14EB"/>
    <w:rsid w:val="1C525A04"/>
    <w:rsid w:val="235A170F"/>
    <w:rsid w:val="4D9A5039"/>
    <w:rsid w:val="60E51BA8"/>
    <w:rsid w:val="733E699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SimSu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1"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Calibri" w:hAnsi="Calibri" w:eastAsia="Calibri" w:cs="Calibri"/>
      <w:sz w:val="22"/>
      <w:szCs w:val="22"/>
      <w:lang w:val="en-US" w:eastAsia="en-US" w:bidi="ar-SA"/>
    </w:rPr>
  </w:style>
  <w:style w:type="character" w:default="1" w:styleId="2">
    <w:name w:val="Default Paragraph Font"/>
    <w:qFormat/>
    <w:uiPriority w:val="1"/>
  </w:style>
  <w:style w:type="table" w:default="1" w:styleId="3">
    <w:name w:val="Normal Table"/>
    <w:qFormat/>
    <w:uiPriority w:val="99"/>
    <w:tblPr>
      <w:tblCellMar>
        <w:top w:w="0" w:type="dxa"/>
        <w:left w:w="108" w:type="dxa"/>
        <w:bottom w:w="0" w:type="dxa"/>
        <w:right w:w="108" w:type="dxa"/>
      </w:tblCellMar>
    </w:tblPr>
  </w:style>
  <w:style w:type="paragraph" w:styleId="4">
    <w:name w:val="Body Text"/>
    <w:basedOn w:val="1"/>
    <w:qFormat/>
    <w:uiPriority w:val="1"/>
    <w:rPr>
      <w:sz w:val="20"/>
      <w:szCs w:val="20"/>
    </w:rPr>
  </w:style>
  <w:style w:type="paragraph" w:styleId="5">
    <w:name w:val="header"/>
    <w:basedOn w:val="1"/>
    <w:uiPriority w:val="0"/>
    <w:pPr>
      <w:tabs>
        <w:tab w:val="center" w:pos="4153"/>
        <w:tab w:val="right" w:pos="8306"/>
      </w:tabs>
      <w:snapToGrid w:val="0"/>
    </w:pPr>
    <w:rPr>
      <w:sz w:val="18"/>
      <w:szCs w:val="18"/>
    </w:rPr>
  </w:style>
  <w:style w:type="character" w:styleId="6">
    <w:name w:val="Hyperlink"/>
    <w:basedOn w:val="2"/>
    <w:uiPriority w:val="99"/>
    <w:rPr>
      <w:color w:val="0000FF"/>
      <w:u w:val="single"/>
    </w:rPr>
  </w:style>
  <w:style w:type="paragraph" w:styleId="7">
    <w:name w:val="Title"/>
    <w:basedOn w:val="1"/>
    <w:qFormat/>
    <w:uiPriority w:val="10"/>
    <w:pPr>
      <w:spacing w:before="121"/>
      <w:ind w:left="3475" w:right="3387"/>
      <w:jc w:val="center"/>
    </w:pPr>
    <w:rPr>
      <w:rFonts w:ascii="Verdana" w:hAnsi="Verdana" w:eastAsia="Verdana" w:cs="Verdana"/>
      <w:b/>
      <w:bCs/>
      <w:sz w:val="31"/>
      <w:szCs w:val="31"/>
    </w:rPr>
  </w:style>
  <w:style w:type="paragraph" w:styleId="8">
    <w:name w:val="List Paragraph"/>
    <w:basedOn w:val="1"/>
    <w:qFormat/>
    <w:uiPriority w:val="1"/>
    <w:pPr>
      <w:spacing w:before="44"/>
      <w:ind w:left="2411" w:hanging="361"/>
    </w:pPr>
  </w:style>
  <w:style w:type="paragraph" w:customStyle="1" w:styleId="9">
    <w:name w:val="Table Paragraph"/>
    <w:basedOn w:val="1"/>
    <w:qFormat/>
    <w:uiPriority w:val="1"/>
    <w:pPr>
      <w:ind w:left="112"/>
    </w:pPr>
  </w:style>
  <w:style w:type="character" w:customStyle="1" w:styleId="10">
    <w:name w:val="Unresolved Mention1"/>
    <w:basedOn w:val="2"/>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1399</Words>
  <Characters>7824</Characters>
  <Paragraphs>229</Paragraphs>
  <TotalTime>5</TotalTime>
  <ScaleCrop>false</ScaleCrop>
  <LinksUpToDate>false</LinksUpToDate>
  <CharactersWithSpaces>9098</CharactersWithSpaces>
  <Application>WPS Office_12.2.0.16909_F1E327BC-269C-435d-A152-05C5408002CA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2024-06-12T10:32:00Z</dcterms:created>
  <dc:creator>Chennamadhava, Hari Prasanna Raju (Cognizant)</dc:creator>
  <cp:lastModifiedBy>Siva Vadde</cp:lastModifiedBy>
  <dcterms:modified xsi:type="dcterms:W3CDTF">2024-06-13T07:43:23Z</dcterms:modified>
  <dc:title>Sowmya Shantharam</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2024-03-20T00:00:00Z</vt:filetime>
  </property>
  <property fmtid="{D5CDD505-2E9C-101B-9397-08002B2CF9AE}" pid="3" name="Creator">
    <vt:lpwstr>Microsoft® Word 2016</vt:lpwstr>
  </property>
  <property fmtid="{D5CDD505-2E9C-101B-9397-08002B2CF9AE}" pid="4" name="LastSaved">
    <vt:filetime>2024-04-16T00:00:00Z</vt:filetime>
  </property>
  <property fmtid="{D5CDD505-2E9C-101B-9397-08002B2CF9AE}" pid="5" name="ICV">
    <vt:lpwstr>B30B174EFEC64640ADC243AB4F610E87_13</vt:lpwstr>
  </property>
  <property fmtid="{D5CDD505-2E9C-101B-9397-08002B2CF9AE}" pid="6" name="KSOProductBuildVer">
    <vt:lpwstr>1033-12.2.0.16909</vt:lpwstr>
  </property>
</Properties>
</file>